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A4C5D" w14:textId="77777777" w:rsidR="006F60CC" w:rsidRPr="006F377D" w:rsidRDefault="006F60CC" w:rsidP="006F60CC">
      <w:pPr>
        <w:adjustRightInd/>
        <w:snapToGrid w:val="0"/>
        <w:spacing w:line="288" w:lineRule="auto"/>
        <w:ind w:rightChars="50" w:right="120"/>
        <w:textAlignment w:val="auto"/>
        <w:rPr>
          <w:b/>
          <w:color w:val="000000"/>
          <w:kern w:val="2"/>
          <w:sz w:val="32"/>
          <w:szCs w:val="32"/>
        </w:rPr>
      </w:pPr>
      <w:r w:rsidRPr="006F377D">
        <w:rPr>
          <w:b/>
          <w:color w:val="000000"/>
          <w:kern w:val="2"/>
          <w:sz w:val="32"/>
          <w:szCs w:val="32"/>
        </w:rPr>
        <w:t>第二章</w:t>
      </w:r>
      <w:r w:rsidRPr="006F377D">
        <w:rPr>
          <w:b/>
          <w:color w:val="000000"/>
          <w:kern w:val="2"/>
          <w:sz w:val="32"/>
          <w:szCs w:val="32"/>
        </w:rPr>
        <w:t xml:space="preserve"> Tw-DRGs</w:t>
      </w:r>
      <w:r w:rsidRPr="006F377D">
        <w:rPr>
          <w:b/>
          <w:color w:val="000000"/>
          <w:kern w:val="2"/>
          <w:sz w:val="32"/>
          <w:szCs w:val="32"/>
        </w:rPr>
        <w:t>分類架構及原則</w:t>
      </w:r>
    </w:p>
    <w:p w14:paraId="28608ADE" w14:textId="77777777" w:rsidR="006F60CC" w:rsidRPr="006F377D" w:rsidRDefault="006F60CC" w:rsidP="005C2400">
      <w:pPr>
        <w:snapToGrid w:val="0"/>
        <w:spacing w:line="400" w:lineRule="exact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一、</w:t>
      </w:r>
      <w:r w:rsidR="0028155E" w:rsidRPr="006F377D">
        <w:rPr>
          <w:color w:val="000000"/>
          <w:sz w:val="28"/>
          <w:szCs w:val="28"/>
        </w:rPr>
        <w:t>Tw-DRG</w:t>
      </w:r>
      <w:r w:rsidR="0028155E" w:rsidRPr="006F377D">
        <w:rPr>
          <w:color w:val="000000"/>
          <w:sz w:val="28"/>
          <w:szCs w:val="28"/>
        </w:rPr>
        <w:t>之診斷及處置代碼，以美國「</w:t>
      </w:r>
      <w:r w:rsidR="0028155E" w:rsidRPr="006F377D">
        <w:rPr>
          <w:color w:val="000000"/>
          <w:sz w:val="28"/>
          <w:szCs w:val="28"/>
        </w:rPr>
        <w:t>20</w:t>
      </w:r>
      <w:r w:rsidR="00DE265B" w:rsidRPr="006F377D">
        <w:rPr>
          <w:color w:val="000000"/>
          <w:sz w:val="28"/>
          <w:szCs w:val="28"/>
        </w:rPr>
        <w:t>23</w:t>
      </w:r>
      <w:r w:rsidR="0028155E" w:rsidRPr="006F377D">
        <w:rPr>
          <w:color w:val="000000"/>
          <w:sz w:val="28"/>
          <w:szCs w:val="28"/>
        </w:rPr>
        <w:t xml:space="preserve"> ICD-10-CM/PCS</w:t>
      </w:r>
      <w:r w:rsidR="0028155E" w:rsidRPr="006F377D">
        <w:rPr>
          <w:color w:val="000000"/>
          <w:sz w:val="28"/>
          <w:szCs w:val="28"/>
        </w:rPr>
        <w:t>」版本為基礎。</w:t>
      </w:r>
    </w:p>
    <w:p w14:paraId="1ABC1C86" w14:textId="77777777" w:rsidR="006F60CC" w:rsidRPr="006F377D" w:rsidRDefault="006F60CC" w:rsidP="005C2400">
      <w:pPr>
        <w:snapToGrid w:val="0"/>
        <w:spacing w:line="400" w:lineRule="exact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二、名詞定義</w:t>
      </w:r>
    </w:p>
    <w:p w14:paraId="3D9F0B29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一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主診斷</w:t>
      </w:r>
      <w:r w:rsidRPr="006F377D">
        <w:rPr>
          <w:color w:val="000000"/>
          <w:kern w:val="2"/>
          <w:sz w:val="28"/>
          <w:szCs w:val="28"/>
        </w:rPr>
        <w:t>(Principal Diagnosis)</w:t>
      </w:r>
      <w:r w:rsidRPr="006F377D">
        <w:rPr>
          <w:color w:val="000000"/>
          <w:kern w:val="2"/>
          <w:sz w:val="28"/>
          <w:szCs w:val="28"/>
        </w:rPr>
        <w:t>：經研判後，被確定為引起病人此次住院醫療主要原因，引起病人此次住院醫療之多重診斷，得擇取醫療資源耗用高者為主要診斷，住院中產生之併發症或住院中管理不當產生之危害不得為主要診斷。</w:t>
      </w:r>
    </w:p>
    <w:p w14:paraId="197BEC81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二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開刀房手術或處置</w:t>
      </w:r>
      <w:r w:rsidRPr="006F377D">
        <w:rPr>
          <w:color w:val="000000"/>
          <w:kern w:val="2"/>
          <w:sz w:val="28"/>
          <w:szCs w:val="28"/>
        </w:rPr>
        <w:t>(Operating Room Procedure)</w:t>
      </w:r>
      <w:r w:rsidRPr="006F377D">
        <w:rPr>
          <w:color w:val="000000"/>
          <w:kern w:val="2"/>
          <w:sz w:val="28"/>
          <w:szCs w:val="28"/>
        </w:rPr>
        <w:t>：依「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分類手冊」所列項目認定。</w:t>
      </w:r>
    </w:p>
    <w:p w14:paraId="422CC4B7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三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合併症或併發症</w:t>
      </w:r>
      <w:r w:rsidRPr="006F377D">
        <w:rPr>
          <w:color w:val="000000"/>
          <w:kern w:val="2"/>
          <w:sz w:val="28"/>
          <w:szCs w:val="28"/>
        </w:rPr>
        <w:t xml:space="preserve">(Comorbidity &amp; Complication) </w:t>
      </w:r>
      <w:r w:rsidRPr="006F377D">
        <w:rPr>
          <w:color w:val="000000"/>
          <w:kern w:val="2"/>
          <w:sz w:val="28"/>
          <w:szCs w:val="28"/>
        </w:rPr>
        <w:t>之認定條件如「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分類手冊」。</w:t>
      </w:r>
    </w:p>
    <w:p w14:paraId="4A836EA1" w14:textId="77777777" w:rsidR="006F60CC" w:rsidRPr="006F377D" w:rsidRDefault="006F60CC" w:rsidP="005C2400">
      <w:pPr>
        <w:snapToGrid w:val="0"/>
        <w:spacing w:line="400" w:lineRule="exact"/>
        <w:ind w:left="566" w:hangingChars="202" w:hanging="566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三、除</w:t>
      </w:r>
      <w:r w:rsidRPr="006F377D">
        <w:rPr>
          <w:color w:val="000000"/>
          <w:sz w:val="28"/>
          <w:szCs w:val="28"/>
        </w:rPr>
        <w:t>PRE</w:t>
      </w:r>
      <w:r w:rsidRPr="006F377D">
        <w:rPr>
          <w:color w:val="000000"/>
          <w:kern w:val="2"/>
          <w:sz w:val="28"/>
          <w:szCs w:val="28"/>
        </w:rPr>
        <w:t xml:space="preserve"> MDC </w:t>
      </w:r>
      <w:r w:rsidRPr="006F377D">
        <w:rPr>
          <w:color w:val="000000"/>
          <w:kern w:val="2"/>
          <w:sz w:val="28"/>
          <w:szCs w:val="28"/>
        </w:rPr>
        <w:t>外，</w:t>
      </w:r>
      <w:r w:rsidRPr="006F377D">
        <w:rPr>
          <w:color w:val="000000"/>
          <w:kern w:val="2"/>
          <w:sz w:val="28"/>
          <w:szCs w:val="28"/>
        </w:rPr>
        <w:t>MDC1</w:t>
      </w:r>
      <w:r w:rsidRPr="006F377D">
        <w:rPr>
          <w:color w:val="000000"/>
          <w:kern w:val="2"/>
          <w:sz w:val="28"/>
          <w:szCs w:val="28"/>
        </w:rPr>
        <w:t>至</w:t>
      </w:r>
      <w:r w:rsidRPr="006F377D">
        <w:rPr>
          <w:color w:val="000000"/>
          <w:kern w:val="2"/>
          <w:sz w:val="28"/>
          <w:szCs w:val="28"/>
        </w:rPr>
        <w:t>MDC24</w:t>
      </w:r>
      <w:r w:rsidRPr="006F377D">
        <w:rPr>
          <w:color w:val="000000"/>
          <w:kern w:val="2"/>
          <w:sz w:val="28"/>
          <w:szCs w:val="28"/>
        </w:rPr>
        <w:t>之各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，其主診斷須為該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所屬</w:t>
      </w:r>
      <w:r w:rsidRPr="006F377D">
        <w:rPr>
          <w:color w:val="000000"/>
          <w:kern w:val="2"/>
          <w:sz w:val="28"/>
          <w:szCs w:val="28"/>
        </w:rPr>
        <w:t>MDC</w:t>
      </w:r>
      <w:r w:rsidRPr="006F377D">
        <w:rPr>
          <w:color w:val="000000"/>
          <w:kern w:val="2"/>
          <w:sz w:val="28"/>
          <w:szCs w:val="28"/>
        </w:rPr>
        <w:t>主診斷範圍，詳如「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分類手冊」。</w:t>
      </w:r>
    </w:p>
    <w:p w14:paraId="2F3801A3" w14:textId="77777777" w:rsidR="006F60CC" w:rsidRPr="006F377D" w:rsidRDefault="006F60CC" w:rsidP="005C2400">
      <w:pPr>
        <w:snapToGrid w:val="0"/>
        <w:spacing w:line="400" w:lineRule="exact"/>
        <w:ind w:left="566" w:hangingChars="202" w:hanging="566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四、</w:t>
      </w:r>
      <w:r w:rsidRPr="006F377D">
        <w:rPr>
          <w:color w:val="000000"/>
          <w:sz w:val="28"/>
          <w:szCs w:val="28"/>
        </w:rPr>
        <w:t>Tw-DRG</w:t>
      </w:r>
      <w:r w:rsidRPr="006F377D">
        <w:rPr>
          <w:color w:val="000000"/>
          <w:sz w:val="28"/>
          <w:szCs w:val="28"/>
        </w:rPr>
        <w:t>之編審依序，以</w:t>
      </w:r>
      <w:r w:rsidRPr="006F377D">
        <w:rPr>
          <w:color w:val="000000"/>
          <w:sz w:val="28"/>
          <w:szCs w:val="28"/>
        </w:rPr>
        <w:t>PRE MDC</w:t>
      </w:r>
      <w:r w:rsidRPr="006F377D">
        <w:rPr>
          <w:color w:val="000000"/>
          <w:sz w:val="28"/>
          <w:szCs w:val="28"/>
        </w:rPr>
        <w:t>優先，其次為</w:t>
      </w:r>
      <w:r w:rsidRPr="006F377D">
        <w:rPr>
          <w:color w:val="000000"/>
          <w:sz w:val="28"/>
          <w:szCs w:val="28"/>
        </w:rPr>
        <w:t>MDC24</w:t>
      </w:r>
      <w:r w:rsidRPr="006F377D">
        <w:rPr>
          <w:color w:val="000000"/>
          <w:sz w:val="28"/>
          <w:szCs w:val="28"/>
        </w:rPr>
        <w:t>，再次為</w:t>
      </w:r>
      <w:r w:rsidRPr="006F377D">
        <w:rPr>
          <w:color w:val="000000"/>
          <w:sz w:val="28"/>
          <w:szCs w:val="28"/>
        </w:rPr>
        <w:t>MDC1-MDC23</w:t>
      </w:r>
      <w:r w:rsidRPr="006F377D">
        <w:rPr>
          <w:color w:val="000000"/>
          <w:sz w:val="28"/>
          <w:szCs w:val="28"/>
        </w:rPr>
        <w:t>，惟</w:t>
      </w:r>
      <w:r w:rsidRPr="006F377D">
        <w:rPr>
          <w:color w:val="000000"/>
          <w:sz w:val="28"/>
          <w:szCs w:val="28"/>
        </w:rPr>
        <w:t>PRE MDC</w:t>
      </w:r>
      <w:r w:rsidRPr="006F377D">
        <w:rPr>
          <w:color w:val="000000"/>
          <w:sz w:val="28"/>
          <w:szCs w:val="28"/>
        </w:rPr>
        <w:t>中之</w:t>
      </w:r>
      <w:r w:rsidRPr="006F377D">
        <w:rPr>
          <w:color w:val="000000"/>
          <w:sz w:val="28"/>
          <w:szCs w:val="28"/>
        </w:rPr>
        <w:t>Tw-DRG48201</w:t>
      </w:r>
      <w:r w:rsidRPr="006F377D">
        <w:rPr>
          <w:color w:val="000000"/>
          <w:sz w:val="28"/>
          <w:szCs w:val="28"/>
        </w:rPr>
        <w:t>、</w:t>
      </w:r>
      <w:r w:rsidRPr="006F377D">
        <w:rPr>
          <w:color w:val="000000"/>
          <w:sz w:val="28"/>
          <w:szCs w:val="28"/>
        </w:rPr>
        <w:t>48202</w:t>
      </w:r>
      <w:r w:rsidRPr="006F377D">
        <w:rPr>
          <w:color w:val="000000"/>
          <w:sz w:val="28"/>
          <w:szCs w:val="28"/>
        </w:rPr>
        <w:t>、</w:t>
      </w:r>
      <w:r w:rsidRPr="006F377D">
        <w:rPr>
          <w:color w:val="000000"/>
          <w:sz w:val="28"/>
          <w:szCs w:val="28"/>
        </w:rPr>
        <w:t>48301</w:t>
      </w:r>
      <w:r w:rsidRPr="006F377D">
        <w:rPr>
          <w:color w:val="000000"/>
          <w:sz w:val="28"/>
          <w:szCs w:val="28"/>
        </w:rPr>
        <w:t>、</w:t>
      </w:r>
      <w:r w:rsidRPr="006F377D">
        <w:rPr>
          <w:color w:val="000000"/>
          <w:sz w:val="28"/>
          <w:szCs w:val="28"/>
        </w:rPr>
        <w:t>48302</w:t>
      </w:r>
      <w:r w:rsidRPr="006F377D">
        <w:rPr>
          <w:color w:val="000000"/>
          <w:sz w:val="28"/>
          <w:szCs w:val="28"/>
        </w:rPr>
        <w:t>等</w:t>
      </w:r>
      <w:r w:rsidR="005A6030" w:rsidRPr="006F377D">
        <w:rPr>
          <w:color w:val="000000"/>
          <w:sz w:val="28"/>
          <w:szCs w:val="28"/>
        </w:rPr>
        <w:t>四</w:t>
      </w:r>
      <w:r w:rsidRPr="006F377D">
        <w:rPr>
          <w:color w:val="000000"/>
          <w:sz w:val="28"/>
          <w:szCs w:val="28"/>
        </w:rPr>
        <w:t>項，若同時符合</w:t>
      </w:r>
      <w:r w:rsidRPr="006F377D">
        <w:rPr>
          <w:color w:val="000000"/>
          <w:sz w:val="28"/>
          <w:szCs w:val="28"/>
        </w:rPr>
        <w:t>MDC1</w:t>
      </w:r>
      <w:r w:rsidRPr="006F377D">
        <w:rPr>
          <w:color w:val="000000"/>
          <w:sz w:val="28"/>
          <w:szCs w:val="28"/>
        </w:rPr>
        <w:t>至</w:t>
      </w:r>
      <w:r w:rsidRPr="006F377D">
        <w:rPr>
          <w:color w:val="000000"/>
          <w:sz w:val="28"/>
          <w:szCs w:val="28"/>
        </w:rPr>
        <w:t>MDC24</w:t>
      </w:r>
      <w:r w:rsidRPr="006F377D">
        <w:rPr>
          <w:color w:val="000000"/>
          <w:sz w:val="28"/>
          <w:szCs w:val="28"/>
        </w:rPr>
        <w:t>之</w:t>
      </w:r>
      <w:r w:rsidRPr="006F377D">
        <w:rPr>
          <w:color w:val="000000"/>
          <w:sz w:val="28"/>
          <w:szCs w:val="28"/>
        </w:rPr>
        <w:t>Tw-DRG</w:t>
      </w:r>
      <w:r w:rsidRPr="006F377D">
        <w:rPr>
          <w:color w:val="000000"/>
          <w:sz w:val="28"/>
          <w:szCs w:val="28"/>
        </w:rPr>
        <w:t>條件者，得以權重高者認定。</w:t>
      </w:r>
    </w:p>
    <w:p w14:paraId="12A39A51" w14:textId="77777777" w:rsidR="006F60CC" w:rsidRPr="006F377D" w:rsidRDefault="006F60CC" w:rsidP="005C2400">
      <w:pPr>
        <w:snapToGrid w:val="0"/>
        <w:spacing w:line="400" w:lineRule="exact"/>
        <w:ind w:left="566" w:hangingChars="202" w:hanging="566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五、在</w:t>
      </w:r>
      <w:r w:rsidRPr="006F377D">
        <w:rPr>
          <w:bCs/>
          <w:color w:val="000000"/>
          <w:kern w:val="2"/>
          <w:sz w:val="28"/>
          <w:szCs w:val="28"/>
        </w:rPr>
        <w:t>同一</w:t>
      </w:r>
      <w:r w:rsidRPr="006F377D">
        <w:rPr>
          <w:color w:val="000000"/>
          <w:sz w:val="28"/>
          <w:szCs w:val="28"/>
        </w:rPr>
        <w:t>MDC</w:t>
      </w:r>
      <w:r w:rsidRPr="006F377D">
        <w:rPr>
          <w:color w:val="000000"/>
          <w:kern w:val="2"/>
          <w:sz w:val="28"/>
          <w:szCs w:val="28"/>
        </w:rPr>
        <w:t>中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之認定順序：</w:t>
      </w:r>
    </w:p>
    <w:p w14:paraId="2963CF92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一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外科系</w:t>
      </w:r>
      <w:r w:rsidRPr="006F377D">
        <w:rPr>
          <w:color w:val="000000"/>
          <w:kern w:val="2"/>
          <w:sz w:val="28"/>
          <w:szCs w:val="28"/>
        </w:rPr>
        <w:t>Tw-DRG</w:t>
      </w:r>
    </w:p>
    <w:p w14:paraId="751EEC14" w14:textId="77777777" w:rsidR="006F60CC" w:rsidRPr="006F377D" w:rsidRDefault="006F60CC" w:rsidP="005C2400">
      <w:pPr>
        <w:snapToGrid w:val="0"/>
        <w:spacing w:line="400" w:lineRule="exact"/>
        <w:ind w:leftChars="466" w:left="1342" w:hangingChars="80" w:hanging="224"/>
        <w:jc w:val="both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1.</w:t>
      </w:r>
      <w:r w:rsidRPr="006F377D">
        <w:rPr>
          <w:color w:val="000000"/>
          <w:sz w:val="28"/>
          <w:szCs w:val="28"/>
        </w:rPr>
        <w:t>有</w:t>
      </w:r>
      <w:r w:rsidRPr="006F377D">
        <w:rPr>
          <w:color w:val="000000"/>
          <w:sz w:val="28"/>
          <w:szCs w:val="28"/>
        </w:rPr>
        <w:t>OR PROCEDURE</w:t>
      </w:r>
      <w:r w:rsidRPr="006F377D">
        <w:rPr>
          <w:color w:val="000000"/>
          <w:sz w:val="28"/>
          <w:szCs w:val="28"/>
        </w:rPr>
        <w:t>，且</w:t>
      </w:r>
      <w:r w:rsidRPr="006F377D">
        <w:rPr>
          <w:color w:val="000000"/>
          <w:sz w:val="28"/>
          <w:szCs w:val="28"/>
        </w:rPr>
        <w:t>OR PROCEDURE</w:t>
      </w:r>
      <w:r w:rsidRPr="006F377D">
        <w:rPr>
          <w:color w:val="000000"/>
          <w:sz w:val="28"/>
          <w:szCs w:val="28"/>
        </w:rPr>
        <w:t>與主診斷相關之</w:t>
      </w:r>
      <w:r w:rsidRPr="006F377D">
        <w:rPr>
          <w:color w:val="000000"/>
          <w:sz w:val="28"/>
          <w:szCs w:val="28"/>
        </w:rPr>
        <w:t>Tw-DRG</w:t>
      </w:r>
      <w:r w:rsidRPr="006F377D">
        <w:rPr>
          <w:color w:val="000000"/>
          <w:sz w:val="28"/>
          <w:szCs w:val="28"/>
        </w:rPr>
        <w:t>。</w:t>
      </w:r>
    </w:p>
    <w:p w14:paraId="3E53A584" w14:textId="77777777" w:rsidR="006F60CC" w:rsidRPr="006F377D" w:rsidRDefault="006F60CC" w:rsidP="005C2400">
      <w:pPr>
        <w:snapToGrid w:val="0"/>
        <w:spacing w:line="400" w:lineRule="exact"/>
        <w:ind w:leftChars="466" w:left="1342" w:hangingChars="80" w:hanging="224"/>
        <w:jc w:val="both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2.</w:t>
      </w:r>
      <w:r w:rsidRPr="006F377D">
        <w:rPr>
          <w:color w:val="000000"/>
          <w:sz w:val="28"/>
          <w:szCs w:val="28"/>
        </w:rPr>
        <w:t>有</w:t>
      </w:r>
      <w:r w:rsidRPr="006F377D">
        <w:rPr>
          <w:color w:val="000000"/>
          <w:sz w:val="28"/>
          <w:szCs w:val="28"/>
        </w:rPr>
        <w:t>OR PROCEDURE</w:t>
      </w:r>
      <w:r w:rsidRPr="006F377D">
        <w:rPr>
          <w:color w:val="000000"/>
          <w:sz w:val="28"/>
          <w:szCs w:val="28"/>
        </w:rPr>
        <w:t>，但</w:t>
      </w:r>
      <w:r w:rsidRPr="006F377D">
        <w:rPr>
          <w:color w:val="000000"/>
          <w:sz w:val="28"/>
          <w:szCs w:val="28"/>
        </w:rPr>
        <w:t>OR PROCEDURE</w:t>
      </w:r>
      <w:r w:rsidRPr="006F377D">
        <w:rPr>
          <w:color w:val="000000"/>
          <w:sz w:val="28"/>
          <w:szCs w:val="28"/>
        </w:rPr>
        <w:t>與主診斷不相關之</w:t>
      </w:r>
      <w:r w:rsidRPr="006F377D">
        <w:rPr>
          <w:color w:val="000000"/>
          <w:sz w:val="28"/>
          <w:szCs w:val="28"/>
        </w:rPr>
        <w:t>Tw-DRG</w:t>
      </w:r>
      <w:r w:rsidRPr="006F377D">
        <w:rPr>
          <w:color w:val="000000"/>
          <w:sz w:val="28"/>
          <w:szCs w:val="28"/>
        </w:rPr>
        <w:t>。</w:t>
      </w:r>
    </w:p>
    <w:p w14:paraId="2A01824F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(</w:t>
      </w:r>
      <w:r w:rsidRPr="006F377D">
        <w:rPr>
          <w:color w:val="000000"/>
          <w:sz w:val="28"/>
          <w:szCs w:val="28"/>
        </w:rPr>
        <w:t>二</w:t>
      </w:r>
      <w:r w:rsidRPr="006F377D">
        <w:rPr>
          <w:color w:val="000000"/>
          <w:sz w:val="28"/>
          <w:szCs w:val="28"/>
        </w:rPr>
        <w:t>)</w:t>
      </w:r>
      <w:r w:rsidRPr="006F377D">
        <w:rPr>
          <w:color w:val="000000"/>
          <w:sz w:val="28"/>
          <w:szCs w:val="28"/>
        </w:rPr>
        <w:t>內科系</w:t>
      </w:r>
      <w:r w:rsidRPr="006F377D">
        <w:rPr>
          <w:color w:val="000000"/>
          <w:kern w:val="2"/>
          <w:sz w:val="28"/>
          <w:szCs w:val="28"/>
        </w:rPr>
        <w:t>Tw</w:t>
      </w:r>
      <w:r w:rsidRPr="006F377D">
        <w:rPr>
          <w:color w:val="000000"/>
          <w:sz w:val="28"/>
          <w:szCs w:val="28"/>
        </w:rPr>
        <w:t>-DRG</w:t>
      </w:r>
      <w:r w:rsidRPr="006F377D">
        <w:rPr>
          <w:color w:val="000000"/>
          <w:sz w:val="28"/>
          <w:szCs w:val="28"/>
        </w:rPr>
        <w:t>。</w:t>
      </w:r>
    </w:p>
    <w:p w14:paraId="16F0E3DF" w14:textId="77777777" w:rsidR="006F60CC" w:rsidRPr="006F377D" w:rsidRDefault="006F60CC" w:rsidP="005C2400">
      <w:pPr>
        <w:adjustRightInd/>
        <w:snapToGrid w:val="0"/>
        <w:spacing w:line="400" w:lineRule="exact"/>
        <w:ind w:leftChars="250" w:left="1076" w:rightChars="38" w:right="91" w:hangingChars="170" w:hanging="476"/>
        <w:textAlignment w:val="auto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三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前述</w:t>
      </w: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一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及</w:t>
      </w:r>
      <w:r w:rsidRPr="006F377D">
        <w:rPr>
          <w:color w:val="000000"/>
          <w:kern w:val="2"/>
          <w:sz w:val="28"/>
          <w:szCs w:val="28"/>
        </w:rPr>
        <w:t>(</w:t>
      </w:r>
      <w:r w:rsidRPr="006F377D">
        <w:rPr>
          <w:color w:val="000000"/>
          <w:kern w:val="2"/>
          <w:sz w:val="28"/>
          <w:szCs w:val="28"/>
        </w:rPr>
        <w:t>二</w:t>
      </w:r>
      <w:r w:rsidRPr="006F377D">
        <w:rPr>
          <w:color w:val="000000"/>
          <w:kern w:val="2"/>
          <w:sz w:val="28"/>
          <w:szCs w:val="28"/>
        </w:rPr>
        <w:t>)</w:t>
      </w:r>
      <w:r w:rsidRPr="006F377D">
        <w:rPr>
          <w:color w:val="000000"/>
          <w:kern w:val="2"/>
          <w:sz w:val="28"/>
          <w:szCs w:val="28"/>
        </w:rPr>
        <w:t>中，複合條件者較其中單一或部分條件者優先；其他若出現符合二個以上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條件者，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編審結果得以權重高者申報，若其中任一項無權重者，以該個案點數除以全國平均點數，所得值大於等於其他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權重者，歸類於無權重之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，若屬二個以上無權重</w:t>
      </w:r>
      <w:r w:rsidRPr="006F377D">
        <w:rPr>
          <w:color w:val="000000"/>
          <w:kern w:val="2"/>
          <w:sz w:val="28"/>
          <w:szCs w:val="28"/>
        </w:rPr>
        <w:t>DRG</w:t>
      </w:r>
      <w:r w:rsidRPr="006F377D">
        <w:rPr>
          <w:color w:val="000000"/>
          <w:kern w:val="2"/>
          <w:sz w:val="28"/>
          <w:szCs w:val="28"/>
        </w:rPr>
        <w:t>者依「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分類手冊」內流程圖順序認定，核實申報費用；所得值小於其他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權重者，歸類於該有權重之</w:t>
      </w:r>
      <w:r w:rsidRPr="006F377D">
        <w:rPr>
          <w:color w:val="000000"/>
          <w:kern w:val="2"/>
          <w:sz w:val="28"/>
          <w:szCs w:val="28"/>
        </w:rPr>
        <w:t>Tw-DRG</w:t>
      </w:r>
      <w:r w:rsidRPr="006F377D">
        <w:rPr>
          <w:color w:val="000000"/>
          <w:kern w:val="2"/>
          <w:sz w:val="28"/>
          <w:szCs w:val="28"/>
        </w:rPr>
        <w:t>。</w:t>
      </w:r>
    </w:p>
    <w:p w14:paraId="3262AD51" w14:textId="77777777" w:rsidR="004F13A1" w:rsidRPr="006F377D" w:rsidRDefault="004F13A1" w:rsidP="004F13A1">
      <w:pPr>
        <w:snapToGrid w:val="0"/>
        <w:spacing w:line="360" w:lineRule="exact"/>
        <w:ind w:left="566" w:hangingChars="202" w:hanging="566"/>
        <w:rPr>
          <w:color w:val="000000"/>
          <w:kern w:val="2"/>
          <w:sz w:val="28"/>
          <w:szCs w:val="28"/>
        </w:rPr>
      </w:pPr>
      <w:r w:rsidRPr="006F377D">
        <w:rPr>
          <w:color w:val="000000"/>
          <w:kern w:val="2"/>
          <w:sz w:val="28"/>
          <w:szCs w:val="28"/>
        </w:rPr>
        <w:t>六、年齡之認定採「入院年月日」減「出生年月日」計算。</w:t>
      </w:r>
    </w:p>
    <w:p w14:paraId="0E9FC4F6" w14:textId="77777777" w:rsidR="006F60CC" w:rsidRPr="006F377D" w:rsidRDefault="004F13A1" w:rsidP="005C2400">
      <w:pPr>
        <w:snapToGrid w:val="0"/>
        <w:spacing w:line="400" w:lineRule="exact"/>
        <w:ind w:left="566" w:hangingChars="202" w:hanging="566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七</w:t>
      </w:r>
      <w:r w:rsidR="006F60CC" w:rsidRPr="006F377D">
        <w:rPr>
          <w:color w:val="000000"/>
          <w:sz w:val="28"/>
          <w:szCs w:val="28"/>
        </w:rPr>
        <w:t>、</w:t>
      </w:r>
      <w:r w:rsidR="006F60CC" w:rsidRPr="006F377D">
        <w:rPr>
          <w:color w:val="000000"/>
          <w:sz w:val="28"/>
          <w:szCs w:val="28"/>
        </w:rPr>
        <w:t>MDC15</w:t>
      </w:r>
      <w:r w:rsidR="006F60CC" w:rsidRPr="006F377D">
        <w:rPr>
          <w:color w:val="000000"/>
          <w:sz w:val="28"/>
          <w:szCs w:val="28"/>
        </w:rPr>
        <w:t>之出生天數以「入院日」減「出生日」計算。</w:t>
      </w:r>
    </w:p>
    <w:p w14:paraId="2253BE40" w14:textId="77777777" w:rsidR="006F60CC" w:rsidRPr="006F377D" w:rsidRDefault="004F13A1" w:rsidP="005C2400">
      <w:pPr>
        <w:snapToGrid w:val="0"/>
        <w:spacing w:line="400" w:lineRule="exact"/>
        <w:ind w:left="566" w:hangingChars="202" w:hanging="566"/>
        <w:rPr>
          <w:color w:val="000000"/>
          <w:sz w:val="28"/>
          <w:szCs w:val="28"/>
        </w:rPr>
      </w:pPr>
      <w:r w:rsidRPr="006F377D">
        <w:rPr>
          <w:color w:val="000000"/>
          <w:sz w:val="28"/>
          <w:szCs w:val="28"/>
        </w:rPr>
        <w:t>八</w:t>
      </w:r>
      <w:r w:rsidR="006F60CC" w:rsidRPr="006F377D">
        <w:rPr>
          <w:color w:val="000000"/>
          <w:sz w:val="28"/>
          <w:szCs w:val="28"/>
        </w:rPr>
        <w:t>、正常新生兒照護仍併入生產</w:t>
      </w:r>
      <w:r w:rsidR="006F60CC" w:rsidRPr="006F377D">
        <w:rPr>
          <w:color w:val="000000"/>
          <w:sz w:val="28"/>
          <w:szCs w:val="28"/>
        </w:rPr>
        <w:t>DRG</w:t>
      </w:r>
      <w:r w:rsidR="006F60CC" w:rsidRPr="006F377D">
        <w:rPr>
          <w:color w:val="000000"/>
          <w:sz w:val="28"/>
          <w:szCs w:val="28"/>
        </w:rPr>
        <w:t>內。</w:t>
      </w:r>
    </w:p>
    <w:p w14:paraId="01B66F87" w14:textId="77777777" w:rsidR="006F60CC" w:rsidRPr="006F377D" w:rsidRDefault="006F60CC" w:rsidP="006F60CC">
      <w:pPr>
        <w:pStyle w:val="32"/>
        <w:spacing w:line="480" w:lineRule="exact"/>
        <w:ind w:leftChars="178" w:left="902" w:rightChars="50" w:right="120" w:hangingChars="198" w:hanging="475"/>
        <w:jc w:val="center"/>
        <w:rPr>
          <w:rFonts w:ascii="Times New Roman" w:hAnsi="Times New Roman"/>
        </w:rPr>
      </w:pPr>
      <w:r w:rsidRPr="006F377D">
        <w:rPr>
          <w:rFonts w:ascii="Times New Roman" w:hAnsi="Times New Roman"/>
        </w:rPr>
        <w:t xml:space="preserve"> </w:t>
      </w:r>
    </w:p>
    <w:p w14:paraId="4EE12C17" w14:textId="77777777" w:rsidR="004C77E6" w:rsidRPr="006F377D" w:rsidRDefault="0007185F" w:rsidP="008A58AB">
      <w:pPr>
        <w:snapToGrid w:val="0"/>
        <w:spacing w:line="288" w:lineRule="auto"/>
        <w:rPr>
          <w:color w:val="000000"/>
          <w:szCs w:val="24"/>
        </w:rPr>
      </w:pPr>
      <w:r w:rsidRPr="006F377D">
        <w:rPr>
          <w:color w:val="000000"/>
          <w:szCs w:val="24"/>
        </w:rPr>
        <w:t xml:space="preserve"> </w:t>
      </w:r>
    </w:p>
    <w:p w14:paraId="2F6541FB" w14:textId="77777777" w:rsidR="004C77E6" w:rsidRPr="006F377D" w:rsidRDefault="004C77E6" w:rsidP="004C77E6">
      <w:pPr>
        <w:widowControl/>
        <w:adjustRightInd/>
        <w:spacing w:line="360" w:lineRule="exact"/>
        <w:ind w:left="192" w:hangingChars="80" w:hanging="192"/>
        <w:textAlignment w:val="auto"/>
        <w:rPr>
          <w:color w:val="000000"/>
          <w:szCs w:val="24"/>
        </w:rPr>
      </w:pPr>
    </w:p>
    <w:p w14:paraId="5AA0F992" w14:textId="77777777" w:rsidR="005319DE" w:rsidRPr="006F377D" w:rsidRDefault="00D24553" w:rsidP="005319DE">
      <w:pPr>
        <w:widowControl/>
        <w:adjustRightInd/>
        <w:spacing w:line="360" w:lineRule="exact"/>
        <w:ind w:left="192" w:hangingChars="80" w:hanging="192"/>
        <w:textAlignment w:val="auto"/>
        <w:rPr>
          <w:color w:val="000000"/>
          <w:szCs w:val="24"/>
        </w:rPr>
      </w:pPr>
      <w:r w:rsidRPr="006F377D">
        <w:rPr>
          <w:color w:val="000000"/>
          <w:szCs w:val="24"/>
        </w:rPr>
        <w:br w:type="page"/>
      </w:r>
    </w:p>
    <w:sectPr w:rsidR="005319DE" w:rsidRPr="006F377D" w:rsidSect="00B73299">
      <w:footerReference w:type="even" r:id="rId8"/>
      <w:footerReference w:type="default" r:id="rId9"/>
      <w:pgSz w:w="11906" w:h="16838"/>
      <w:pgMar w:top="1134" w:right="1077" w:bottom="907" w:left="851" w:header="851" w:footer="992" w:gutter="0"/>
      <w:pgNumType w:fmt="numberInDash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B9548" w14:textId="77777777" w:rsidR="001D2017" w:rsidRDefault="001D2017">
      <w:pPr>
        <w:spacing w:line="240" w:lineRule="auto"/>
      </w:pPr>
      <w:r>
        <w:separator/>
      </w:r>
    </w:p>
  </w:endnote>
  <w:endnote w:type="continuationSeparator" w:id="0">
    <w:p w14:paraId="20F4EE9A" w14:textId="77777777" w:rsidR="001D2017" w:rsidRDefault="001D2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全真楷書">
    <w:altName w:val="微軟正黑體"/>
    <w:charset w:val="88"/>
    <w:family w:val="modern"/>
    <w:pitch w:val="fixed"/>
    <w:sig w:usb0="00000000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3">
    <w:charset w:val="88"/>
    <w:family w:val="script"/>
    <w:pitch w:val="fixed"/>
    <w:sig w:usb0="80000001" w:usb1="28091800" w:usb2="00000016" w:usb3="00000000" w:csb0="001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華康粗黑體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華康超明體">
    <w:charset w:val="88"/>
    <w:family w:val="modern"/>
    <w:pitch w:val="fixed"/>
    <w:sig w:usb0="80000001" w:usb1="28091800" w:usb2="00000016" w:usb3="00000000" w:csb0="001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E37F3" w14:textId="77777777" w:rsidR="00242FBB" w:rsidRDefault="00242FBB">
    <w:pPr>
      <w:pStyle w:val="af2"/>
      <w:framePr w:wrap="around" w:vAnchor="text" w:hAnchor="margin" w:xAlign="center" w:y="1"/>
      <w:rPr>
        <w:rStyle w:val="af6"/>
      </w:rPr>
    </w:pP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end"/>
    </w:r>
  </w:p>
  <w:p w14:paraId="1B351CE0" w14:textId="77777777" w:rsidR="00242FBB" w:rsidRDefault="00242FBB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3965" w14:textId="77777777" w:rsidR="00242FBB" w:rsidRDefault="00242FBB">
    <w:pPr>
      <w:pStyle w:val="af2"/>
      <w:framePr w:wrap="around" w:vAnchor="text" w:hAnchor="margin" w:xAlign="center" w:y="1"/>
      <w:rPr>
        <w:rStyle w:val="af6"/>
      </w:rPr>
    </w:pPr>
    <w:r>
      <w:rPr>
        <w:rStyle w:val="af6"/>
        <w:rFonts w:hint="eastAsia"/>
      </w:rPr>
      <w:t>-</w:t>
    </w:r>
    <w:r>
      <w:rPr>
        <w:rStyle w:val="af6"/>
        <w:rFonts w:hint="eastAsia"/>
      </w:rPr>
      <w:t>第七部　第二章</w:t>
    </w:r>
    <w:r>
      <w:rPr>
        <w:rStyle w:val="af6"/>
        <w:rFonts w:hint="eastAsia"/>
      </w:rPr>
      <w:t xml:space="preserve"> </w:t>
    </w:r>
    <w:r>
      <w:rPr>
        <w:rStyle w:val="af6"/>
      </w:rPr>
      <w:fldChar w:fldCharType="begin"/>
    </w:r>
    <w:r>
      <w:rPr>
        <w:rStyle w:val="af6"/>
      </w:rPr>
      <w:instrText xml:space="preserve">PAGE  </w:instrText>
    </w:r>
    <w:r>
      <w:rPr>
        <w:rStyle w:val="af6"/>
      </w:rPr>
      <w:fldChar w:fldCharType="separate"/>
    </w:r>
    <w:r w:rsidR="005C2400">
      <w:rPr>
        <w:rStyle w:val="af6"/>
        <w:noProof/>
      </w:rPr>
      <w:t>- 2 -</w:t>
    </w:r>
    <w:r>
      <w:rPr>
        <w:rStyle w:val="af6"/>
      </w:rPr>
      <w:fldChar w:fldCharType="end"/>
    </w:r>
  </w:p>
  <w:p w14:paraId="0205BA87" w14:textId="77777777" w:rsidR="00242FBB" w:rsidRDefault="00242FB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C0A2A" w14:textId="77777777" w:rsidR="001D2017" w:rsidRDefault="001D2017">
      <w:pPr>
        <w:spacing w:line="240" w:lineRule="auto"/>
      </w:pPr>
      <w:r>
        <w:separator/>
      </w:r>
    </w:p>
  </w:footnote>
  <w:footnote w:type="continuationSeparator" w:id="0">
    <w:p w14:paraId="2A8212B4" w14:textId="77777777" w:rsidR="001D2017" w:rsidRDefault="001D201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ideographTraditional"/>
      <w:pStyle w:val="a"/>
      <w:suff w:val="nothing"/>
      <w:lvlText w:val="（%1）"/>
      <w:lvlJc w:val="left"/>
      <w:pPr>
        <w:tabs>
          <w:tab w:val="num" w:pos="0"/>
        </w:tabs>
        <w:ind w:left="425" w:hanging="425"/>
      </w:pPr>
      <w:rPr>
        <w:rFonts w:hint="eastAsia"/>
      </w:rPr>
    </w:lvl>
    <w:lvl w:ilvl="1">
      <w:start w:val="1"/>
      <w:numFmt w:val="ideographZodiac"/>
      <w:suff w:val="nothing"/>
      <w:lvlText w:val="%2、"/>
      <w:lvlJc w:val="left"/>
      <w:pPr>
        <w:tabs>
          <w:tab w:val="num" w:pos="0"/>
        </w:tabs>
        <w:ind w:left="992" w:hanging="567"/>
      </w:pPr>
      <w:rPr>
        <w:rFonts w:hint="eastAsia"/>
      </w:r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0"/>
        </w:tabs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0"/>
        </w:tabs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ideographTraditional"/>
      <w:suff w:val="nothing"/>
      <w:lvlText w:val="（%6）"/>
      <w:lvlJc w:val="left"/>
      <w:pPr>
        <w:tabs>
          <w:tab w:val="num" w:pos="0"/>
        </w:tabs>
        <w:ind w:left="3215" w:hanging="1089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" w15:restartNumberingAfterBreak="0">
    <w:nsid w:val="00000004"/>
    <w:multiLevelType w:val="singleLevel"/>
    <w:tmpl w:val="00000004"/>
    <w:lvl w:ilvl="0">
      <w:start w:val="1"/>
      <w:numFmt w:val="taiwaneseCountingThousand"/>
      <w:pStyle w:val="5"/>
      <w:lvlText w:val="(%1)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0000007"/>
    <w:multiLevelType w:val="singleLevel"/>
    <w:tmpl w:val="00000007"/>
    <w:lvl w:ilvl="0">
      <w:start w:val="1"/>
      <w:numFmt w:val="taiwaneseCountingThousand"/>
      <w:pStyle w:val="a0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 w15:restartNumberingAfterBreak="0">
    <w:nsid w:val="0000000A"/>
    <w:multiLevelType w:val="singleLevel"/>
    <w:tmpl w:val="0000000A"/>
    <w:lvl w:ilvl="0">
      <w:start w:val="1"/>
      <w:numFmt w:val="taiwaneseCountingThousand"/>
      <w:pStyle w:val="LV2"/>
      <w:lvlText w:val="(%1)"/>
      <w:lvlJc w:val="left"/>
      <w:pPr>
        <w:tabs>
          <w:tab w:val="num" w:pos="0"/>
        </w:tabs>
        <w:ind w:left="1685" w:hanging="48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4"/>
        <w:u w:val="none"/>
        <w:vertAlign w:val="baseline"/>
        <w:em w:val="none"/>
      </w:rPr>
    </w:lvl>
  </w:abstractNum>
  <w:abstractNum w:abstractNumId="4" w15:restartNumberingAfterBreak="0">
    <w:nsid w:val="0000000B"/>
    <w:multiLevelType w:val="singleLevel"/>
    <w:tmpl w:val="0000000B"/>
    <w:name w:val="WW8Num10"/>
    <w:lvl w:ilvl="0">
      <w:start w:val="1"/>
      <w:numFmt w:val="taiwaneseCountingThousand"/>
      <w:pStyle w:val="16"/>
      <w:lvlText w:val="%1、"/>
      <w:lvlJc w:val="left"/>
      <w:pPr>
        <w:tabs>
          <w:tab w:val="num" w:pos="1571"/>
        </w:tabs>
        <w:ind w:left="1571" w:hanging="720"/>
      </w:pPr>
      <w:rPr>
        <w:color w:val="auto"/>
        <w:sz w:val="32"/>
        <w:szCs w:val="32"/>
      </w:rPr>
    </w:lvl>
  </w:abstractNum>
  <w:abstractNum w:abstractNumId="5" w15:restartNumberingAfterBreak="0">
    <w:nsid w:val="0000000C"/>
    <w:multiLevelType w:val="singleLevel"/>
    <w:tmpl w:val="0000000C"/>
    <w:name w:val="WW8Num37"/>
    <w:lvl w:ilvl="0">
      <w:start w:val="1"/>
      <w:numFmt w:val="taiwaneseCountingThousand"/>
      <w:pStyle w:val="LV1"/>
      <w:lvlText w:val="%1、"/>
      <w:lvlJc w:val="left"/>
      <w:pPr>
        <w:tabs>
          <w:tab w:val="num" w:pos="0"/>
        </w:tabs>
        <w:ind w:left="764" w:hanging="480"/>
      </w:pPr>
      <w:rPr>
        <w:rFonts w:hint="eastAsia"/>
        <w:b w:val="0"/>
      </w:rPr>
    </w:lvl>
  </w:abstractNum>
  <w:abstractNum w:abstractNumId="6" w15:restartNumberingAfterBreak="0">
    <w:nsid w:val="0000000E"/>
    <w:multiLevelType w:val="singleLevel"/>
    <w:tmpl w:val="0000000E"/>
    <w:lvl w:ilvl="0">
      <w:start w:val="1"/>
      <w:numFmt w:val="taiwaneseCountingThousand"/>
      <w:pStyle w:val="11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7" w15:restartNumberingAfterBreak="0">
    <w:nsid w:val="0000000F"/>
    <w:multiLevelType w:val="singleLevel"/>
    <w:tmpl w:val="748A461E"/>
    <w:name w:val="WW8Num70"/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720" w:hanging="720"/>
      </w:pPr>
      <w:rPr>
        <w:rFonts w:ascii="Times New Roman" w:eastAsia="標楷體" w:hAnsi="Times New Roman" w:cs="標楷體" w:hint="default"/>
        <w:b/>
        <w:color w:val="000000"/>
        <w:sz w:val="32"/>
        <w:szCs w:val="32"/>
      </w:rPr>
    </w:lvl>
  </w:abstractNum>
  <w:abstractNum w:abstractNumId="8" w15:restartNumberingAfterBreak="0">
    <w:nsid w:val="02314B86"/>
    <w:multiLevelType w:val="multilevel"/>
    <w:tmpl w:val="2A6486FE"/>
    <w:styleLink w:val="LFO9"/>
    <w:lvl w:ilvl="0">
      <w:start w:val="1"/>
      <w:numFmt w:val="taiwaneseCountingThousand"/>
      <w:lvlText w:val="%1、"/>
      <w:lvlJc w:val="left"/>
      <w:pPr>
        <w:ind w:left="764" w:hanging="480"/>
      </w:pPr>
      <w:rPr>
        <w:b w:val="0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57A392C"/>
    <w:multiLevelType w:val="hybridMultilevel"/>
    <w:tmpl w:val="F09653AE"/>
    <w:name w:val="WW8Num84"/>
    <w:lvl w:ilvl="0" w:tplc="FFFFFFFF">
      <w:start w:val="1"/>
      <w:numFmt w:val="decimal"/>
      <w:lvlText w:val="(%1)"/>
      <w:lvlJc w:val="left"/>
      <w:pPr>
        <w:ind w:left="756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1356" w:hanging="480"/>
      </w:pPr>
    </w:lvl>
    <w:lvl w:ilvl="2" w:tplc="FFFFFFFF" w:tentative="1">
      <w:start w:val="1"/>
      <w:numFmt w:val="lowerRoman"/>
      <w:lvlText w:val="%3."/>
      <w:lvlJc w:val="right"/>
      <w:pPr>
        <w:ind w:left="1836" w:hanging="480"/>
      </w:pPr>
    </w:lvl>
    <w:lvl w:ilvl="3" w:tplc="FFFFFFFF" w:tentative="1">
      <w:start w:val="1"/>
      <w:numFmt w:val="decimal"/>
      <w:lvlText w:val="%4."/>
      <w:lvlJc w:val="left"/>
      <w:pPr>
        <w:ind w:left="2316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96" w:hanging="480"/>
      </w:pPr>
    </w:lvl>
    <w:lvl w:ilvl="5" w:tplc="FFFFFFFF" w:tentative="1">
      <w:start w:val="1"/>
      <w:numFmt w:val="lowerRoman"/>
      <w:lvlText w:val="%6."/>
      <w:lvlJc w:val="right"/>
      <w:pPr>
        <w:ind w:left="3276" w:hanging="480"/>
      </w:pPr>
    </w:lvl>
    <w:lvl w:ilvl="6" w:tplc="FFFFFFFF" w:tentative="1">
      <w:start w:val="1"/>
      <w:numFmt w:val="decimal"/>
      <w:lvlText w:val="%7."/>
      <w:lvlJc w:val="left"/>
      <w:pPr>
        <w:ind w:left="3756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36" w:hanging="480"/>
      </w:pPr>
    </w:lvl>
    <w:lvl w:ilvl="8" w:tplc="FFFFFFFF" w:tentative="1">
      <w:start w:val="1"/>
      <w:numFmt w:val="lowerRoman"/>
      <w:lvlText w:val="%9."/>
      <w:lvlJc w:val="right"/>
      <w:pPr>
        <w:ind w:left="4716" w:hanging="480"/>
      </w:pPr>
    </w:lvl>
  </w:abstractNum>
  <w:abstractNum w:abstractNumId="10" w15:restartNumberingAfterBreak="0">
    <w:nsid w:val="05B642E5"/>
    <w:multiLevelType w:val="hybridMultilevel"/>
    <w:tmpl w:val="22F2E3B0"/>
    <w:name w:val="WW8Num91"/>
    <w:lvl w:ilvl="0" w:tplc="FFFFFFFF">
      <w:start w:val="1"/>
      <w:numFmt w:val="taiwaneseCountingThousand"/>
      <w:lvlText w:val="(%1)"/>
      <w:lvlJc w:val="left"/>
      <w:pPr>
        <w:ind w:left="107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1550" w:hanging="480"/>
      </w:pPr>
    </w:lvl>
    <w:lvl w:ilvl="2" w:tplc="FFFFFFFF" w:tentative="1">
      <w:start w:val="1"/>
      <w:numFmt w:val="lowerRoman"/>
      <w:lvlText w:val="%3."/>
      <w:lvlJc w:val="right"/>
      <w:pPr>
        <w:ind w:left="2030" w:hanging="480"/>
      </w:pPr>
    </w:lvl>
    <w:lvl w:ilvl="3" w:tplc="FFFFFFFF" w:tentative="1">
      <w:start w:val="1"/>
      <w:numFmt w:val="decimal"/>
      <w:lvlText w:val="%4."/>
      <w:lvlJc w:val="left"/>
      <w:pPr>
        <w:ind w:left="251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990" w:hanging="480"/>
      </w:pPr>
    </w:lvl>
    <w:lvl w:ilvl="5" w:tplc="FFFFFFFF" w:tentative="1">
      <w:start w:val="1"/>
      <w:numFmt w:val="lowerRoman"/>
      <w:lvlText w:val="%6."/>
      <w:lvlJc w:val="right"/>
      <w:pPr>
        <w:ind w:left="3470" w:hanging="480"/>
      </w:pPr>
    </w:lvl>
    <w:lvl w:ilvl="6" w:tplc="FFFFFFFF" w:tentative="1">
      <w:start w:val="1"/>
      <w:numFmt w:val="decimal"/>
      <w:lvlText w:val="%7."/>
      <w:lvlJc w:val="left"/>
      <w:pPr>
        <w:ind w:left="395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430" w:hanging="480"/>
      </w:pPr>
    </w:lvl>
    <w:lvl w:ilvl="8" w:tplc="FFFFFFFF" w:tentative="1">
      <w:start w:val="1"/>
      <w:numFmt w:val="lowerRoman"/>
      <w:lvlText w:val="%9."/>
      <w:lvlJc w:val="right"/>
      <w:pPr>
        <w:ind w:left="4910" w:hanging="480"/>
      </w:pPr>
    </w:lvl>
  </w:abstractNum>
  <w:abstractNum w:abstractNumId="11" w15:restartNumberingAfterBreak="0">
    <w:nsid w:val="0C350721"/>
    <w:multiLevelType w:val="multilevel"/>
    <w:tmpl w:val="47529870"/>
    <w:styleLink w:val="WWOutlineListStyle1"/>
    <w:lvl w:ilvl="0">
      <w:start w:val="1"/>
      <w:numFmt w:val="taiwaneseCountingThousand"/>
      <w:lvlText w:val="%1、"/>
      <w:lvlJc w:val="left"/>
      <w:pPr>
        <w:ind w:left="720" w:hanging="72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2" w15:restartNumberingAfterBreak="0">
    <w:nsid w:val="0F9F6F9A"/>
    <w:multiLevelType w:val="multilevel"/>
    <w:tmpl w:val="1A885AA6"/>
    <w:lvl w:ilvl="0">
      <w:start w:val="1"/>
      <w:numFmt w:val="ideographTraditional"/>
      <w:suff w:val="nothing"/>
      <w:lvlText w:val="（%1）"/>
      <w:lvlJc w:val="left"/>
      <w:pPr>
        <w:ind w:left="425" w:hanging="425"/>
      </w:pPr>
      <w:rPr>
        <w:rFonts w:hint="eastAsia"/>
      </w:rPr>
    </w:lvl>
    <w:lvl w:ilvl="1">
      <w:start w:val="1"/>
      <w:numFmt w:val="ideographZodiac"/>
      <w:suff w:val="nothing"/>
      <w:lvlText w:val="%2、"/>
      <w:lvlJc w:val="left"/>
      <w:pPr>
        <w:ind w:left="992" w:hanging="567"/>
      </w:pPr>
      <w:rPr>
        <w:rFonts w:hint="eastAsia"/>
      </w:rPr>
    </w:lvl>
    <w:lvl w:ilvl="2">
      <w:start w:val="1"/>
      <w:numFmt w:val="ideographLegalTraditional"/>
      <w:suff w:val="nothing"/>
      <w:lvlText w:val="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141"/>
        </w:tabs>
        <w:ind w:left="2551" w:hanging="850"/>
      </w:pPr>
      <w:rPr>
        <w:rFonts w:hint="eastAsia"/>
      </w:rPr>
    </w:lvl>
    <w:lvl w:ilvl="5">
      <w:start w:val="1"/>
      <w:numFmt w:val="ideographTraditional"/>
      <w:pStyle w:val="WW8Num135z1"/>
      <w:suff w:val="nothing"/>
      <w:lvlText w:val="（%6）"/>
      <w:lvlJc w:val="left"/>
      <w:pPr>
        <w:ind w:left="3215" w:hanging="1089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4351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114833D5"/>
    <w:multiLevelType w:val="multilevel"/>
    <w:tmpl w:val="85D0F308"/>
    <w:styleLink w:val="LFO2"/>
    <w:lvl w:ilvl="0">
      <w:start w:val="2"/>
      <w:numFmt w:val="decimalFullWidth"/>
      <w:lvlText w:val="%1．"/>
      <w:lvlJc w:val="left"/>
      <w:pPr>
        <w:ind w:left="800" w:hanging="720"/>
      </w:pPr>
    </w:lvl>
    <w:lvl w:ilvl="1">
      <w:start w:val="1"/>
      <w:numFmt w:val="ideographTraditional"/>
      <w:lvlText w:val="%2、"/>
      <w:lvlJc w:val="left"/>
      <w:pPr>
        <w:ind w:left="1040" w:hanging="480"/>
      </w:pPr>
    </w:lvl>
    <w:lvl w:ilvl="2">
      <w:start w:val="1"/>
      <w:numFmt w:val="lowerRoman"/>
      <w:lvlText w:val="%3."/>
      <w:lvlJc w:val="right"/>
      <w:pPr>
        <w:ind w:left="1520" w:hanging="480"/>
      </w:pPr>
    </w:lvl>
    <w:lvl w:ilvl="3">
      <w:start w:val="1"/>
      <w:numFmt w:val="decimal"/>
      <w:lvlText w:val="%4."/>
      <w:lvlJc w:val="left"/>
      <w:pPr>
        <w:ind w:left="2000" w:hanging="480"/>
      </w:pPr>
    </w:lvl>
    <w:lvl w:ilvl="4">
      <w:start w:val="1"/>
      <w:numFmt w:val="ideographTraditional"/>
      <w:lvlText w:val="%5、"/>
      <w:lvlJc w:val="left"/>
      <w:pPr>
        <w:ind w:left="2480" w:hanging="480"/>
      </w:pPr>
    </w:lvl>
    <w:lvl w:ilvl="5">
      <w:start w:val="1"/>
      <w:numFmt w:val="lowerRoman"/>
      <w:lvlText w:val="%6."/>
      <w:lvlJc w:val="right"/>
      <w:pPr>
        <w:ind w:left="2960" w:hanging="480"/>
      </w:pPr>
    </w:lvl>
    <w:lvl w:ilvl="6">
      <w:start w:val="1"/>
      <w:numFmt w:val="decimal"/>
      <w:lvlText w:val="%7."/>
      <w:lvlJc w:val="left"/>
      <w:pPr>
        <w:ind w:left="3440" w:hanging="480"/>
      </w:pPr>
    </w:lvl>
    <w:lvl w:ilvl="7">
      <w:start w:val="1"/>
      <w:numFmt w:val="ideographTraditional"/>
      <w:lvlText w:val="%8、"/>
      <w:lvlJc w:val="left"/>
      <w:pPr>
        <w:ind w:left="3920" w:hanging="480"/>
      </w:pPr>
    </w:lvl>
    <w:lvl w:ilvl="8">
      <w:start w:val="1"/>
      <w:numFmt w:val="lowerRoman"/>
      <w:lvlText w:val="%9."/>
      <w:lvlJc w:val="right"/>
      <w:pPr>
        <w:ind w:left="4400" w:hanging="480"/>
      </w:pPr>
    </w:lvl>
  </w:abstractNum>
  <w:abstractNum w:abstractNumId="14" w15:restartNumberingAfterBreak="0">
    <w:nsid w:val="17D32E6C"/>
    <w:multiLevelType w:val="multilevel"/>
    <w:tmpl w:val="745C90EA"/>
    <w:name w:val="WW8Num93"/>
    <w:styleLink w:val="a1"/>
    <w:lvl w:ilvl="0">
      <w:start w:val="1"/>
      <w:numFmt w:val="taiwaneseCountingThousand"/>
      <w:lvlText w:val="(%1)"/>
      <w:lvlJc w:val="left"/>
      <w:pPr>
        <w:ind w:left="425" w:hanging="425"/>
      </w:pPr>
      <w:rPr>
        <w:rFonts w:ascii="Times New Roman" w:eastAsia="標楷體" w:hAnsi="Times New Roman"/>
        <w:sz w:val="28"/>
      </w:rPr>
    </w:lvl>
    <w:lvl w:ilvl="1">
      <w:start w:val="1"/>
      <w:numFmt w:val="decimal"/>
      <w:lvlText w:val="%2.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(%3)"/>
      <w:lvlJc w:val="left"/>
      <w:pPr>
        <w:ind w:left="1275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00" w:hanging="425"/>
      </w:pPr>
      <w:rPr>
        <w:rFonts w:ascii="BatangChe" w:eastAsia="BatangChe" w:hAnsi="BatangChe" w:hint="default"/>
      </w:rPr>
    </w:lvl>
    <w:lvl w:ilvl="4">
      <w:start w:val="1"/>
      <w:numFmt w:val="ideographTraditional"/>
      <w:lvlText w:val="%5、"/>
      <w:lvlJc w:val="left"/>
      <w:pPr>
        <w:ind w:left="2125" w:hanging="425"/>
      </w:pPr>
      <w:rPr>
        <w:rFonts w:hint="eastAsia"/>
      </w:rPr>
    </w:lvl>
    <w:lvl w:ilvl="5">
      <w:start w:val="1"/>
      <w:numFmt w:val="ideographTraditional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5" w15:restartNumberingAfterBreak="0">
    <w:nsid w:val="21156C10"/>
    <w:multiLevelType w:val="hybridMultilevel"/>
    <w:tmpl w:val="FF5AE86A"/>
    <w:name w:val="WW8Num106"/>
    <w:lvl w:ilvl="0" w:tplc="FFFFFFFF">
      <w:start w:val="1"/>
      <w:numFmt w:val="upperLetter"/>
      <w:lvlText w:val="(%1)"/>
      <w:lvlJc w:val="left"/>
      <w:pPr>
        <w:ind w:left="4123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6064" w:hanging="480"/>
      </w:pPr>
    </w:lvl>
    <w:lvl w:ilvl="2" w:tplc="FFFFFFFF" w:tentative="1">
      <w:start w:val="1"/>
      <w:numFmt w:val="lowerRoman"/>
      <w:lvlText w:val="%3."/>
      <w:lvlJc w:val="right"/>
      <w:pPr>
        <w:ind w:left="6544" w:hanging="480"/>
      </w:pPr>
    </w:lvl>
    <w:lvl w:ilvl="3" w:tplc="FFFFFFFF" w:tentative="1">
      <w:start w:val="1"/>
      <w:numFmt w:val="decimal"/>
      <w:lvlText w:val="%4."/>
      <w:lvlJc w:val="left"/>
      <w:pPr>
        <w:ind w:left="7024" w:hanging="480"/>
      </w:pPr>
    </w:lvl>
    <w:lvl w:ilvl="4" w:tplc="FFFFFFFF" w:tentative="1">
      <w:start w:val="1"/>
      <w:numFmt w:val="ideographTraditional"/>
      <w:lvlText w:val="%5、"/>
      <w:lvlJc w:val="left"/>
      <w:pPr>
        <w:ind w:left="7504" w:hanging="480"/>
      </w:pPr>
    </w:lvl>
    <w:lvl w:ilvl="5" w:tplc="FFFFFFFF" w:tentative="1">
      <w:start w:val="1"/>
      <w:numFmt w:val="lowerRoman"/>
      <w:lvlText w:val="%6."/>
      <w:lvlJc w:val="right"/>
      <w:pPr>
        <w:ind w:left="7984" w:hanging="480"/>
      </w:pPr>
    </w:lvl>
    <w:lvl w:ilvl="6" w:tplc="FFFFFFFF" w:tentative="1">
      <w:start w:val="1"/>
      <w:numFmt w:val="decimal"/>
      <w:lvlText w:val="%7."/>
      <w:lvlJc w:val="left"/>
      <w:pPr>
        <w:ind w:left="8464" w:hanging="480"/>
      </w:pPr>
    </w:lvl>
    <w:lvl w:ilvl="7" w:tplc="FFFFFFFF" w:tentative="1">
      <w:start w:val="1"/>
      <w:numFmt w:val="ideographTraditional"/>
      <w:lvlText w:val="%8、"/>
      <w:lvlJc w:val="left"/>
      <w:pPr>
        <w:ind w:left="8944" w:hanging="480"/>
      </w:pPr>
    </w:lvl>
    <w:lvl w:ilvl="8" w:tplc="FFFFFFFF" w:tentative="1">
      <w:start w:val="1"/>
      <w:numFmt w:val="lowerRoman"/>
      <w:lvlText w:val="%9."/>
      <w:lvlJc w:val="right"/>
      <w:pPr>
        <w:ind w:left="9424" w:hanging="480"/>
      </w:pPr>
    </w:lvl>
  </w:abstractNum>
  <w:abstractNum w:abstractNumId="16" w15:restartNumberingAfterBreak="0">
    <w:nsid w:val="25B66FFF"/>
    <w:multiLevelType w:val="hybridMultilevel"/>
    <w:tmpl w:val="E0B8B00C"/>
    <w:styleLink w:val="LFO21"/>
    <w:lvl w:ilvl="0" w:tplc="31145B6C">
      <w:start w:val="1"/>
      <w:numFmt w:val="decimal"/>
      <w:lvlText w:val="%1."/>
      <w:lvlJc w:val="left"/>
      <w:pPr>
        <w:tabs>
          <w:tab w:val="num" w:pos="1320"/>
        </w:tabs>
        <w:ind w:left="1320" w:hanging="480"/>
      </w:pPr>
      <w:rPr>
        <w:rFonts w:hint="eastAsia"/>
        <w:b w:val="0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2D6D10"/>
    <w:multiLevelType w:val="singleLevel"/>
    <w:tmpl w:val="7950661A"/>
    <w:styleLink w:val="21"/>
    <w:lvl w:ilvl="0">
      <w:start w:val="1"/>
      <w:numFmt w:val="taiwaneseCountingThousand"/>
      <w:lvlText w:val="(%1)"/>
      <w:lvlJc w:val="left"/>
      <w:pPr>
        <w:tabs>
          <w:tab w:val="num" w:pos="960"/>
        </w:tabs>
        <w:ind w:left="960" w:hanging="480"/>
      </w:pPr>
      <w:rPr>
        <w:rFonts w:hint="eastAsia"/>
      </w:rPr>
    </w:lvl>
  </w:abstractNum>
  <w:abstractNum w:abstractNumId="18" w15:restartNumberingAfterBreak="0">
    <w:nsid w:val="29FE1F3A"/>
    <w:multiLevelType w:val="multilevel"/>
    <w:tmpl w:val="3BE8C17A"/>
    <w:styleLink w:val="LFO4"/>
    <w:lvl w:ilvl="0">
      <w:start w:val="1"/>
      <w:numFmt w:val="ideographTraditional"/>
      <w:lvlText w:val="%1、"/>
      <w:lvlJc w:val="left"/>
      <w:pPr>
        <w:ind w:left="1335" w:hanging="720"/>
      </w:pPr>
      <w:rPr>
        <w:u w:val="none"/>
      </w:rPr>
    </w:lvl>
    <w:lvl w:ilvl="1">
      <w:start w:val="1"/>
      <w:numFmt w:val="ideographTraditional"/>
      <w:lvlText w:val="%2、"/>
      <w:lvlJc w:val="left"/>
      <w:pPr>
        <w:ind w:left="1020" w:hanging="480"/>
      </w:pPr>
      <w:rPr>
        <w:u w:val="none"/>
      </w:rPr>
    </w:lvl>
    <w:lvl w:ilvl="2">
      <w:start w:val="1"/>
      <w:numFmt w:val="upperRoman"/>
      <w:lvlText w:val="%3."/>
      <w:lvlJc w:val="left"/>
      <w:pPr>
        <w:ind w:left="1516" w:hanging="480"/>
      </w:pPr>
    </w:lvl>
    <w:lvl w:ilvl="3">
      <w:start w:val="1"/>
      <w:numFmt w:val="decimal"/>
      <w:lvlText w:val="%4."/>
      <w:lvlJc w:val="left"/>
      <w:pPr>
        <w:ind w:left="1996" w:hanging="480"/>
      </w:pPr>
    </w:lvl>
    <w:lvl w:ilvl="4">
      <w:start w:val="1"/>
      <w:numFmt w:val="ideographTraditional"/>
      <w:lvlText w:val="%5、"/>
      <w:lvlJc w:val="left"/>
      <w:pPr>
        <w:ind w:left="2476" w:hanging="480"/>
      </w:pPr>
    </w:lvl>
    <w:lvl w:ilvl="5">
      <w:start w:val="1"/>
      <w:numFmt w:val="lowerRoman"/>
      <w:lvlText w:val="%6."/>
      <w:lvlJc w:val="right"/>
      <w:pPr>
        <w:ind w:left="2956" w:hanging="480"/>
      </w:pPr>
    </w:lvl>
    <w:lvl w:ilvl="6">
      <w:start w:val="1"/>
      <w:numFmt w:val="decimal"/>
      <w:lvlText w:val="%7."/>
      <w:lvlJc w:val="left"/>
      <w:pPr>
        <w:ind w:left="3436" w:hanging="480"/>
      </w:pPr>
    </w:lvl>
    <w:lvl w:ilvl="7">
      <w:start w:val="1"/>
      <w:numFmt w:val="ideographTraditional"/>
      <w:lvlText w:val="%8、"/>
      <w:lvlJc w:val="left"/>
      <w:pPr>
        <w:ind w:left="3916" w:hanging="480"/>
      </w:pPr>
    </w:lvl>
    <w:lvl w:ilvl="8">
      <w:start w:val="1"/>
      <w:numFmt w:val="lowerRoman"/>
      <w:lvlText w:val="%9."/>
      <w:lvlJc w:val="right"/>
      <w:pPr>
        <w:ind w:left="4396" w:hanging="480"/>
      </w:pPr>
    </w:lvl>
  </w:abstractNum>
  <w:abstractNum w:abstractNumId="19" w15:restartNumberingAfterBreak="0">
    <w:nsid w:val="2A3F6117"/>
    <w:multiLevelType w:val="hybridMultilevel"/>
    <w:tmpl w:val="32900398"/>
    <w:lvl w:ilvl="0" w:tplc="29F28A8E">
      <w:start w:val="1"/>
      <w:numFmt w:val="taiwaneseCountingThousand"/>
      <w:pStyle w:val="WW8Num129z2"/>
      <w:lvlText w:val="(%1)"/>
      <w:lvlJc w:val="left"/>
      <w:pPr>
        <w:ind w:left="0" w:firstLine="0"/>
      </w:pPr>
      <w:rPr>
        <w:rFonts w:hint="default"/>
      </w:rPr>
    </w:lvl>
    <w:lvl w:ilvl="1" w:tplc="04090019">
      <w:start w:val="1"/>
      <w:numFmt w:val="decimal"/>
      <w:lvlText w:val="%2."/>
      <w:lvlJc w:val="left"/>
      <w:pPr>
        <w:ind w:left="1093" w:hanging="33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23" w:hanging="480"/>
      </w:pPr>
    </w:lvl>
    <w:lvl w:ilvl="3" w:tplc="0409000F" w:tentative="1">
      <w:start w:val="1"/>
      <w:numFmt w:val="decimal"/>
      <w:lvlText w:val="%4."/>
      <w:lvlJc w:val="left"/>
      <w:pPr>
        <w:ind w:left="22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3" w:hanging="480"/>
      </w:pPr>
    </w:lvl>
    <w:lvl w:ilvl="5" w:tplc="0409001B" w:tentative="1">
      <w:start w:val="1"/>
      <w:numFmt w:val="lowerRoman"/>
      <w:lvlText w:val="%6."/>
      <w:lvlJc w:val="right"/>
      <w:pPr>
        <w:ind w:left="3163" w:hanging="480"/>
      </w:pPr>
    </w:lvl>
    <w:lvl w:ilvl="6" w:tplc="0409000F" w:tentative="1">
      <w:start w:val="1"/>
      <w:numFmt w:val="decimal"/>
      <w:lvlText w:val="%7."/>
      <w:lvlJc w:val="left"/>
      <w:pPr>
        <w:ind w:left="36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3" w:hanging="480"/>
      </w:pPr>
    </w:lvl>
    <w:lvl w:ilvl="8" w:tplc="0409001B" w:tentative="1">
      <w:start w:val="1"/>
      <w:numFmt w:val="lowerRoman"/>
      <w:lvlText w:val="%9."/>
      <w:lvlJc w:val="right"/>
      <w:pPr>
        <w:ind w:left="4603" w:hanging="480"/>
      </w:pPr>
    </w:lvl>
  </w:abstractNum>
  <w:abstractNum w:abstractNumId="20" w15:restartNumberingAfterBreak="0">
    <w:nsid w:val="303E6772"/>
    <w:multiLevelType w:val="multilevel"/>
    <w:tmpl w:val="9F4EE996"/>
    <w:styleLink w:val="LFO10"/>
    <w:lvl w:ilvl="0">
      <w:start w:val="1"/>
      <w:numFmt w:val="taiwaneseCountingThousand"/>
      <w:lvlText w:val="(%1)"/>
      <w:lvlJc w:val="left"/>
      <w:pPr>
        <w:ind w:left="1685" w:hanging="48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>
      <w:start w:val="1"/>
      <w:numFmt w:val="ideographTraditional"/>
      <w:lvlText w:val="%2、"/>
      <w:lvlJc w:val="left"/>
      <w:pPr>
        <w:ind w:left="2165" w:hanging="480"/>
      </w:pPr>
    </w:lvl>
    <w:lvl w:ilvl="2">
      <w:start w:val="1"/>
      <w:numFmt w:val="lowerRoman"/>
      <w:lvlText w:val="%3."/>
      <w:lvlJc w:val="right"/>
      <w:pPr>
        <w:ind w:left="2645" w:hanging="480"/>
      </w:pPr>
    </w:lvl>
    <w:lvl w:ilvl="3">
      <w:start w:val="1"/>
      <w:numFmt w:val="decimal"/>
      <w:lvlText w:val="%4."/>
      <w:lvlJc w:val="left"/>
      <w:pPr>
        <w:ind w:left="3125" w:hanging="480"/>
      </w:pPr>
    </w:lvl>
    <w:lvl w:ilvl="4">
      <w:start w:val="1"/>
      <w:numFmt w:val="ideographTraditional"/>
      <w:lvlText w:val="%5、"/>
      <w:lvlJc w:val="left"/>
      <w:pPr>
        <w:ind w:left="3605" w:hanging="480"/>
      </w:pPr>
    </w:lvl>
    <w:lvl w:ilvl="5">
      <w:start w:val="1"/>
      <w:numFmt w:val="lowerRoman"/>
      <w:lvlText w:val="%6."/>
      <w:lvlJc w:val="right"/>
      <w:pPr>
        <w:ind w:left="4085" w:hanging="480"/>
      </w:pPr>
    </w:lvl>
    <w:lvl w:ilvl="6">
      <w:start w:val="1"/>
      <w:numFmt w:val="decimal"/>
      <w:lvlText w:val="%7."/>
      <w:lvlJc w:val="left"/>
      <w:pPr>
        <w:ind w:left="4565" w:hanging="480"/>
      </w:pPr>
    </w:lvl>
    <w:lvl w:ilvl="7">
      <w:start w:val="1"/>
      <w:numFmt w:val="ideographTraditional"/>
      <w:lvlText w:val="%8、"/>
      <w:lvlJc w:val="left"/>
      <w:pPr>
        <w:ind w:left="5045" w:hanging="480"/>
      </w:pPr>
    </w:lvl>
    <w:lvl w:ilvl="8">
      <w:start w:val="1"/>
      <w:numFmt w:val="lowerRoman"/>
      <w:lvlText w:val="%9."/>
      <w:lvlJc w:val="right"/>
      <w:pPr>
        <w:ind w:left="5525" w:hanging="480"/>
      </w:pPr>
    </w:lvl>
  </w:abstractNum>
  <w:abstractNum w:abstractNumId="21" w15:restartNumberingAfterBreak="0">
    <w:nsid w:val="4003037A"/>
    <w:multiLevelType w:val="multilevel"/>
    <w:tmpl w:val="0C545FA2"/>
    <w:styleLink w:val="LFO210"/>
    <w:lvl w:ilvl="0">
      <w:start w:val="1"/>
      <w:numFmt w:val="taiwaneseCountingThousand"/>
      <w:lvlText w:val="%1、"/>
      <w:lvlJc w:val="left"/>
      <w:pPr>
        <w:ind w:left="1066" w:hanging="726"/>
      </w:pPr>
    </w:lvl>
    <w:lvl w:ilvl="1">
      <w:start w:val="1"/>
      <w:numFmt w:val="taiwaneseCountingThousand"/>
      <w:lvlText w:val="（%2）"/>
      <w:lvlJc w:val="left"/>
      <w:pPr>
        <w:ind w:left="1786" w:hanging="1077"/>
      </w:pPr>
    </w:lvl>
    <w:lvl w:ilvl="2">
      <w:start w:val="1"/>
      <w:numFmt w:val="decimalFullWidth"/>
      <w:lvlText w:val="%3、"/>
      <w:lvlJc w:val="left"/>
      <w:pPr>
        <w:ind w:left="1786" w:hanging="726"/>
      </w:pPr>
    </w:lvl>
    <w:lvl w:ilvl="3">
      <w:start w:val="1"/>
      <w:numFmt w:val="decimalFullWidth"/>
      <w:lvlText w:val="（%4）"/>
      <w:lvlJc w:val="left"/>
      <w:pPr>
        <w:ind w:left="2506" w:hanging="1088"/>
      </w:pPr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2" w15:restartNumberingAfterBreak="0">
    <w:nsid w:val="46DB0253"/>
    <w:multiLevelType w:val="hybridMultilevel"/>
    <w:tmpl w:val="B6706E3E"/>
    <w:lvl w:ilvl="0" w:tplc="A412C0F2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55" w:hanging="480"/>
      </w:pPr>
    </w:lvl>
    <w:lvl w:ilvl="2" w:tplc="0409001B" w:tentative="1">
      <w:start w:val="1"/>
      <w:numFmt w:val="lowerRoman"/>
      <w:lvlText w:val="%3."/>
      <w:lvlJc w:val="right"/>
      <w:pPr>
        <w:ind w:left="1635" w:hanging="480"/>
      </w:pPr>
    </w:lvl>
    <w:lvl w:ilvl="3" w:tplc="0409000F" w:tentative="1">
      <w:start w:val="1"/>
      <w:numFmt w:val="decimal"/>
      <w:lvlText w:val="%4."/>
      <w:lvlJc w:val="left"/>
      <w:pPr>
        <w:ind w:left="21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95" w:hanging="480"/>
      </w:pPr>
    </w:lvl>
    <w:lvl w:ilvl="5" w:tplc="0409001B" w:tentative="1">
      <w:start w:val="1"/>
      <w:numFmt w:val="lowerRoman"/>
      <w:lvlText w:val="%6."/>
      <w:lvlJc w:val="right"/>
      <w:pPr>
        <w:ind w:left="3075" w:hanging="480"/>
      </w:pPr>
    </w:lvl>
    <w:lvl w:ilvl="6" w:tplc="0409000F" w:tentative="1">
      <w:start w:val="1"/>
      <w:numFmt w:val="decimal"/>
      <w:lvlText w:val="%7."/>
      <w:lvlJc w:val="left"/>
      <w:pPr>
        <w:ind w:left="35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35" w:hanging="480"/>
      </w:pPr>
    </w:lvl>
    <w:lvl w:ilvl="8" w:tplc="0409001B" w:tentative="1">
      <w:start w:val="1"/>
      <w:numFmt w:val="lowerRoman"/>
      <w:lvlText w:val="%9."/>
      <w:lvlJc w:val="right"/>
      <w:pPr>
        <w:ind w:left="4515" w:hanging="480"/>
      </w:pPr>
    </w:lvl>
  </w:abstractNum>
  <w:abstractNum w:abstractNumId="23" w15:restartNumberingAfterBreak="0">
    <w:nsid w:val="4CD1346D"/>
    <w:multiLevelType w:val="hybridMultilevel"/>
    <w:tmpl w:val="9EB62EE8"/>
    <w:lvl w:ilvl="0" w:tplc="0409000F">
      <w:start w:val="1"/>
      <w:numFmt w:val="taiwaneseCountingThousand"/>
      <w:pStyle w:val="WW8Num6z0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04C3CA4"/>
    <w:multiLevelType w:val="singleLevel"/>
    <w:tmpl w:val="FD704B10"/>
    <w:name w:val="WW8Num118"/>
    <w:lvl w:ilvl="0">
      <w:start w:val="1"/>
      <w:numFmt w:val="taiwaneseCountingThousand"/>
      <w:pStyle w:val="a2"/>
      <w:lvlText w:val="第%1部"/>
      <w:lvlJc w:val="left"/>
      <w:pPr>
        <w:tabs>
          <w:tab w:val="num" w:pos="1080"/>
        </w:tabs>
        <w:ind w:left="482" w:hanging="482"/>
      </w:pPr>
      <w:rPr>
        <w:rFonts w:ascii="標楷體" w:eastAsia="標楷體" w:hint="eastAsia"/>
        <w:b w:val="0"/>
        <w:i w:val="0"/>
        <w:sz w:val="20"/>
        <w:szCs w:val="20"/>
      </w:rPr>
    </w:lvl>
  </w:abstractNum>
  <w:abstractNum w:abstractNumId="25" w15:restartNumberingAfterBreak="0">
    <w:nsid w:val="515F7C5D"/>
    <w:multiLevelType w:val="multilevel"/>
    <w:tmpl w:val="9AE8643E"/>
    <w:styleLink w:val="WWOutlineListStyle"/>
    <w:lvl w:ilvl="0">
      <w:start w:val="1"/>
      <w:numFmt w:val="taiwaneseCountingThousand"/>
      <w:lvlText w:val="%1、"/>
      <w:lvlJc w:val="left"/>
      <w:pPr>
        <w:ind w:left="720" w:hanging="720"/>
      </w:p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26" w15:restartNumberingAfterBreak="0">
    <w:nsid w:val="547424A3"/>
    <w:multiLevelType w:val="multilevel"/>
    <w:tmpl w:val="611013F4"/>
    <w:styleLink w:val="LFO23"/>
    <w:lvl w:ilvl="0">
      <w:numFmt w:val="bullet"/>
      <w:pStyle w:val="a3"/>
      <w:lvlText w:val=""/>
      <w:lvlJc w:val="left"/>
      <w:pPr>
        <w:ind w:left="361" w:hanging="360"/>
      </w:pPr>
      <w:rPr>
        <w:rFonts w:ascii="Wingdings" w:hAnsi="Wingdings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27" w15:restartNumberingAfterBreak="0">
    <w:nsid w:val="565E1D1F"/>
    <w:multiLevelType w:val="hybridMultilevel"/>
    <w:tmpl w:val="ED2402DE"/>
    <w:lvl w:ilvl="0" w:tplc="43268C16">
      <w:start w:val="1"/>
      <w:numFmt w:val="taiwaneseCountingThousand"/>
      <w:pStyle w:val="WW8Num128z2"/>
      <w:lvlText w:val="(%1)"/>
      <w:lvlJc w:val="left"/>
      <w:pPr>
        <w:ind w:left="1685" w:hanging="480"/>
      </w:pPr>
      <w:rPr>
        <w:rFonts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1" w:tplc="A6267026" w:tentative="1">
      <w:start w:val="1"/>
      <w:numFmt w:val="ideographTraditional"/>
      <w:lvlText w:val="%2、"/>
      <w:lvlJc w:val="left"/>
      <w:pPr>
        <w:ind w:left="2165" w:hanging="480"/>
      </w:pPr>
    </w:lvl>
    <w:lvl w:ilvl="2" w:tplc="BA4205D6" w:tentative="1">
      <w:start w:val="1"/>
      <w:numFmt w:val="lowerRoman"/>
      <w:lvlText w:val="%3."/>
      <w:lvlJc w:val="right"/>
      <w:pPr>
        <w:ind w:left="2645" w:hanging="480"/>
      </w:pPr>
    </w:lvl>
    <w:lvl w:ilvl="3" w:tplc="23C23B94" w:tentative="1">
      <w:start w:val="1"/>
      <w:numFmt w:val="decimal"/>
      <w:lvlText w:val="%4."/>
      <w:lvlJc w:val="left"/>
      <w:pPr>
        <w:ind w:left="3125" w:hanging="480"/>
      </w:pPr>
    </w:lvl>
    <w:lvl w:ilvl="4" w:tplc="FCE0B27E" w:tentative="1">
      <w:start w:val="1"/>
      <w:numFmt w:val="ideographTraditional"/>
      <w:lvlText w:val="%5、"/>
      <w:lvlJc w:val="left"/>
      <w:pPr>
        <w:ind w:left="3605" w:hanging="480"/>
      </w:pPr>
    </w:lvl>
    <w:lvl w:ilvl="5" w:tplc="42426DD6" w:tentative="1">
      <w:start w:val="1"/>
      <w:numFmt w:val="lowerRoman"/>
      <w:lvlText w:val="%6."/>
      <w:lvlJc w:val="right"/>
      <w:pPr>
        <w:ind w:left="4085" w:hanging="480"/>
      </w:pPr>
    </w:lvl>
    <w:lvl w:ilvl="6" w:tplc="1F30C750" w:tentative="1">
      <w:start w:val="1"/>
      <w:numFmt w:val="decimal"/>
      <w:lvlText w:val="%7."/>
      <w:lvlJc w:val="left"/>
      <w:pPr>
        <w:ind w:left="4565" w:hanging="480"/>
      </w:pPr>
    </w:lvl>
    <w:lvl w:ilvl="7" w:tplc="062C2928" w:tentative="1">
      <w:start w:val="1"/>
      <w:numFmt w:val="ideographTraditional"/>
      <w:lvlText w:val="%8、"/>
      <w:lvlJc w:val="left"/>
      <w:pPr>
        <w:ind w:left="5045" w:hanging="480"/>
      </w:pPr>
    </w:lvl>
    <w:lvl w:ilvl="8" w:tplc="52E6AC06" w:tentative="1">
      <w:start w:val="1"/>
      <w:numFmt w:val="lowerRoman"/>
      <w:lvlText w:val="%9."/>
      <w:lvlJc w:val="right"/>
      <w:pPr>
        <w:ind w:left="5525" w:hanging="480"/>
      </w:pPr>
    </w:lvl>
  </w:abstractNum>
  <w:abstractNum w:abstractNumId="28" w15:restartNumberingAfterBreak="0">
    <w:nsid w:val="5DA835BD"/>
    <w:multiLevelType w:val="hybridMultilevel"/>
    <w:tmpl w:val="73B0A1B4"/>
    <w:lvl w:ilvl="0" w:tplc="5AACE60A">
      <w:start w:val="1"/>
      <w:numFmt w:val="taiwaneseCountingThousand"/>
      <w:pStyle w:val="WW8Num127z6"/>
      <w:lvlText w:val="%1、"/>
      <w:lvlJc w:val="left"/>
      <w:pPr>
        <w:tabs>
          <w:tab w:val="num" w:pos="1571"/>
        </w:tabs>
        <w:ind w:left="1571" w:hanging="720"/>
      </w:pPr>
      <w:rPr>
        <w:color w:val="auto"/>
        <w:sz w:val="32"/>
        <w:szCs w:val="32"/>
      </w:rPr>
    </w:lvl>
    <w:lvl w:ilvl="1" w:tplc="04090019">
      <w:start w:val="1"/>
      <w:numFmt w:val="decimal"/>
      <w:lvlText w:val="%2."/>
      <w:lvlJc w:val="left"/>
      <w:pPr>
        <w:tabs>
          <w:tab w:val="num" w:pos="1933"/>
        </w:tabs>
        <w:ind w:left="1933" w:hanging="360"/>
      </w:pPr>
    </w:lvl>
    <w:lvl w:ilvl="2" w:tplc="0409001B">
      <w:start w:val="1"/>
      <w:numFmt w:val="decimal"/>
      <w:lvlText w:val="%3."/>
      <w:lvlJc w:val="left"/>
      <w:pPr>
        <w:tabs>
          <w:tab w:val="num" w:pos="2653"/>
        </w:tabs>
        <w:ind w:left="2653" w:hanging="360"/>
      </w:pPr>
    </w:lvl>
    <w:lvl w:ilvl="3" w:tplc="3A2C1CF4">
      <w:start w:val="1"/>
      <w:numFmt w:val="decimal"/>
      <w:lvlText w:val="%4."/>
      <w:lvlJc w:val="left"/>
      <w:pPr>
        <w:tabs>
          <w:tab w:val="num" w:pos="3373"/>
        </w:tabs>
        <w:ind w:left="3373" w:hanging="360"/>
      </w:pPr>
    </w:lvl>
    <w:lvl w:ilvl="4" w:tplc="04090019">
      <w:start w:val="1"/>
      <w:numFmt w:val="decimal"/>
      <w:lvlText w:val="%5."/>
      <w:lvlJc w:val="left"/>
      <w:pPr>
        <w:tabs>
          <w:tab w:val="num" w:pos="4093"/>
        </w:tabs>
        <w:ind w:left="4093" w:hanging="360"/>
      </w:pPr>
    </w:lvl>
    <w:lvl w:ilvl="5" w:tplc="0409001B">
      <w:start w:val="1"/>
      <w:numFmt w:val="decimal"/>
      <w:lvlText w:val="%6."/>
      <w:lvlJc w:val="left"/>
      <w:pPr>
        <w:tabs>
          <w:tab w:val="num" w:pos="4813"/>
        </w:tabs>
        <w:ind w:left="4813" w:hanging="360"/>
      </w:pPr>
    </w:lvl>
    <w:lvl w:ilvl="6" w:tplc="A1A0246E">
      <w:start w:val="1"/>
      <w:numFmt w:val="decimal"/>
      <w:lvlText w:val="%7."/>
      <w:lvlJc w:val="left"/>
      <w:pPr>
        <w:tabs>
          <w:tab w:val="num" w:pos="5533"/>
        </w:tabs>
        <w:ind w:left="5533" w:hanging="360"/>
      </w:pPr>
    </w:lvl>
    <w:lvl w:ilvl="7" w:tplc="04090019">
      <w:start w:val="1"/>
      <w:numFmt w:val="decimal"/>
      <w:lvlText w:val="%8."/>
      <w:lvlJc w:val="left"/>
      <w:pPr>
        <w:tabs>
          <w:tab w:val="num" w:pos="6253"/>
        </w:tabs>
        <w:ind w:left="6253" w:hanging="360"/>
      </w:pPr>
    </w:lvl>
    <w:lvl w:ilvl="8" w:tplc="0409001B">
      <w:start w:val="1"/>
      <w:numFmt w:val="decimal"/>
      <w:lvlText w:val="%9."/>
      <w:lvlJc w:val="left"/>
      <w:pPr>
        <w:tabs>
          <w:tab w:val="num" w:pos="6973"/>
        </w:tabs>
        <w:ind w:left="6973" w:hanging="360"/>
      </w:pPr>
    </w:lvl>
  </w:abstractNum>
  <w:abstractNum w:abstractNumId="29" w15:restartNumberingAfterBreak="0">
    <w:nsid w:val="5E0D6FD3"/>
    <w:multiLevelType w:val="multilevel"/>
    <w:tmpl w:val="68C01864"/>
    <w:styleLink w:val="LFO12"/>
    <w:lvl w:ilvl="0">
      <w:start w:val="1"/>
      <w:numFmt w:val="ideographTraditional"/>
      <w:lvlText w:val="（%1）"/>
      <w:lvlJc w:val="left"/>
      <w:pPr>
        <w:ind w:left="425" w:hanging="425"/>
      </w:pPr>
    </w:lvl>
    <w:lvl w:ilvl="1">
      <w:start w:val="1"/>
      <w:numFmt w:val="ideographZodiac"/>
      <w:lvlText w:val="%2、"/>
      <w:lvlJc w:val="left"/>
      <w:pPr>
        <w:ind w:left="992" w:hanging="567"/>
      </w:pPr>
    </w:lvl>
    <w:lvl w:ilvl="2">
      <w:start w:val="1"/>
      <w:numFmt w:val="ideographLegalTraditional"/>
      <w:lvlText w:val="%3、"/>
      <w:lvlJc w:val="left"/>
      <w:pPr>
        <w:ind w:left="1418" w:hanging="567"/>
      </w:pPr>
    </w:lvl>
    <w:lvl w:ilvl="3">
      <w:start w:val="1"/>
      <w:numFmt w:val="taiwaneseCountingThousand"/>
      <w:lvlText w:val="%4、"/>
      <w:lvlJc w:val="left"/>
      <w:pPr>
        <w:ind w:left="1984" w:hanging="708"/>
      </w:pPr>
    </w:lvl>
    <w:lvl w:ilvl="4">
      <w:start w:val="1"/>
      <w:numFmt w:val="decimal"/>
      <w:lvlText w:val="%5."/>
      <w:lvlJc w:val="left"/>
      <w:pPr>
        <w:ind w:left="2551" w:hanging="850"/>
      </w:pPr>
    </w:lvl>
    <w:lvl w:ilvl="5">
      <w:start w:val="1"/>
      <w:numFmt w:val="ideographTraditional"/>
      <w:lvlText w:val="（%6）"/>
      <w:lvlJc w:val="left"/>
      <w:pPr>
        <w:ind w:left="3215" w:hanging="1089"/>
      </w:pPr>
    </w:lvl>
    <w:lvl w:ilvl="6">
      <w:start w:val="1"/>
      <w:numFmt w:val="decimal"/>
      <w:lvlText w:val="(%7)"/>
      <w:lvlJc w:val="left"/>
      <w:pPr>
        <w:ind w:left="3827" w:hanging="1276"/>
      </w:pPr>
    </w:lvl>
    <w:lvl w:ilvl="7">
      <w:start w:val="1"/>
      <w:numFmt w:val="lowerLetter"/>
      <w:lvlText w:val="%8."/>
      <w:lvlJc w:val="left"/>
      <w:pPr>
        <w:ind w:left="4394" w:hanging="1418"/>
      </w:pPr>
    </w:lvl>
    <w:lvl w:ilvl="8">
      <w:start w:val="1"/>
      <w:numFmt w:val="lowerLetter"/>
      <w:lvlText w:val="%9)"/>
      <w:lvlJc w:val="left"/>
      <w:pPr>
        <w:ind w:left="5102" w:hanging="1700"/>
      </w:pPr>
    </w:lvl>
  </w:abstractNum>
  <w:abstractNum w:abstractNumId="30" w15:restartNumberingAfterBreak="0">
    <w:nsid w:val="5E0D7586"/>
    <w:multiLevelType w:val="multilevel"/>
    <w:tmpl w:val="745C90EA"/>
    <w:name w:val="WW8Num100"/>
    <w:styleLink w:val="1"/>
    <w:lvl w:ilvl="0">
      <w:start w:val="1"/>
      <w:numFmt w:val="taiwaneseCountingThousand"/>
      <w:lvlText w:val="(%1)"/>
      <w:lvlJc w:val="left"/>
      <w:pPr>
        <w:ind w:left="425" w:hanging="425"/>
      </w:pPr>
      <w:rPr>
        <w:rFonts w:ascii="Times New Roman" w:eastAsia="標楷體" w:hAnsi="Times New Roman"/>
        <w:spacing w:val="709"/>
        <w:position w:val="71"/>
        <w:sz w:val="28"/>
      </w:rPr>
    </w:lvl>
    <w:lvl w:ilvl="1">
      <w:start w:val="1"/>
      <w:numFmt w:val="decimal"/>
      <w:lvlText w:val="%2."/>
      <w:lvlJc w:val="left"/>
      <w:pPr>
        <w:ind w:left="850" w:hanging="425"/>
      </w:pPr>
      <w:rPr>
        <w:rFonts w:ascii="Times New Roman" w:eastAsia="標楷體" w:hAnsi="Times New Roman"/>
        <w:spacing w:val="992"/>
        <w:position w:val="43"/>
        <w:sz w:val="28"/>
      </w:rPr>
    </w:lvl>
    <w:lvl w:ilvl="2">
      <w:start w:val="1"/>
      <w:numFmt w:val="decimal"/>
      <w:lvlText w:val="(%3)"/>
      <w:lvlJc w:val="left"/>
      <w:pPr>
        <w:ind w:left="1275" w:hanging="425"/>
      </w:pPr>
      <w:rPr>
        <w:rFonts w:hint="eastAsia"/>
      </w:rPr>
    </w:lvl>
    <w:lvl w:ilvl="3">
      <w:start w:val="1"/>
      <w:numFmt w:val="decimalEnclosedCircle"/>
      <w:lvlText w:val="%4"/>
      <w:lvlJc w:val="left"/>
      <w:pPr>
        <w:ind w:left="1700" w:hanging="425"/>
      </w:pPr>
      <w:rPr>
        <w:rFonts w:ascii="BatangChe" w:eastAsia="BatangChe" w:hAnsi="BatangChe" w:hint="default"/>
      </w:rPr>
    </w:lvl>
    <w:lvl w:ilvl="4">
      <w:start w:val="1"/>
      <w:numFmt w:val="ideographTraditional"/>
      <w:lvlText w:val="%5、"/>
      <w:lvlJc w:val="left"/>
      <w:pPr>
        <w:ind w:left="2125" w:hanging="425"/>
      </w:pPr>
      <w:rPr>
        <w:rFonts w:hint="eastAsia"/>
      </w:rPr>
    </w:lvl>
    <w:lvl w:ilvl="5">
      <w:start w:val="1"/>
      <w:numFmt w:val="ideographTraditional"/>
      <w:lvlText w:val="(%6)"/>
      <w:lvlJc w:val="left"/>
      <w:pPr>
        <w:ind w:left="2550" w:hanging="425"/>
      </w:pPr>
      <w:rPr>
        <w:rFonts w:hint="default"/>
      </w:rPr>
    </w:lvl>
    <w:lvl w:ilvl="6">
      <w:start w:val="1"/>
      <w:numFmt w:val="upperLetter"/>
      <w:lvlText w:val="%7.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31" w15:restartNumberingAfterBreak="0">
    <w:nsid w:val="5E1E7A56"/>
    <w:multiLevelType w:val="hybridMultilevel"/>
    <w:tmpl w:val="3A2ACD28"/>
    <w:lvl w:ilvl="0" w:tplc="8208F20E">
      <w:start w:val="1"/>
      <w:numFmt w:val="taiwaneseCountingThousand"/>
      <w:pStyle w:val="WW8Num128z0"/>
      <w:lvlText w:val="%1、"/>
      <w:lvlJc w:val="left"/>
      <w:pPr>
        <w:ind w:left="764" w:hanging="480"/>
      </w:pPr>
      <w:rPr>
        <w:rFonts w:hint="eastAsia"/>
        <w:b w:val="0"/>
      </w:rPr>
    </w:lvl>
    <w:lvl w:ilvl="1" w:tplc="A238C180" w:tentative="1">
      <w:start w:val="1"/>
      <w:numFmt w:val="ideographTraditional"/>
      <w:lvlText w:val="%2、"/>
      <w:lvlJc w:val="left"/>
      <w:pPr>
        <w:ind w:left="960" w:hanging="480"/>
      </w:pPr>
    </w:lvl>
    <w:lvl w:ilvl="2" w:tplc="D5E2D32E" w:tentative="1">
      <w:start w:val="1"/>
      <w:numFmt w:val="lowerRoman"/>
      <w:lvlText w:val="%3."/>
      <w:lvlJc w:val="right"/>
      <w:pPr>
        <w:ind w:left="1440" w:hanging="480"/>
      </w:pPr>
    </w:lvl>
    <w:lvl w:ilvl="3" w:tplc="1526AE8E" w:tentative="1">
      <w:start w:val="1"/>
      <w:numFmt w:val="decimal"/>
      <w:lvlText w:val="%4."/>
      <w:lvlJc w:val="left"/>
      <w:pPr>
        <w:ind w:left="1920" w:hanging="480"/>
      </w:pPr>
    </w:lvl>
    <w:lvl w:ilvl="4" w:tplc="F2E270E0" w:tentative="1">
      <w:start w:val="1"/>
      <w:numFmt w:val="ideographTraditional"/>
      <w:lvlText w:val="%5、"/>
      <w:lvlJc w:val="left"/>
      <w:pPr>
        <w:ind w:left="2400" w:hanging="480"/>
      </w:pPr>
    </w:lvl>
    <w:lvl w:ilvl="5" w:tplc="9A8A393A" w:tentative="1">
      <w:start w:val="1"/>
      <w:numFmt w:val="lowerRoman"/>
      <w:lvlText w:val="%6."/>
      <w:lvlJc w:val="right"/>
      <w:pPr>
        <w:ind w:left="2880" w:hanging="480"/>
      </w:pPr>
    </w:lvl>
    <w:lvl w:ilvl="6" w:tplc="CBA64EDA" w:tentative="1">
      <w:start w:val="1"/>
      <w:numFmt w:val="decimal"/>
      <w:lvlText w:val="%7."/>
      <w:lvlJc w:val="left"/>
      <w:pPr>
        <w:ind w:left="3360" w:hanging="480"/>
      </w:pPr>
    </w:lvl>
    <w:lvl w:ilvl="7" w:tplc="97C00E28" w:tentative="1">
      <w:start w:val="1"/>
      <w:numFmt w:val="ideographTraditional"/>
      <w:lvlText w:val="%8、"/>
      <w:lvlJc w:val="left"/>
      <w:pPr>
        <w:ind w:left="3840" w:hanging="480"/>
      </w:pPr>
    </w:lvl>
    <w:lvl w:ilvl="8" w:tplc="5C5213B6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13C7A3A"/>
    <w:multiLevelType w:val="hybridMultilevel"/>
    <w:tmpl w:val="A9C69EF8"/>
    <w:styleLink w:val="10"/>
    <w:lvl w:ilvl="0" w:tplc="B8AEA104">
      <w:start w:val="1"/>
      <w:numFmt w:val="decimal"/>
      <w:lvlText w:val="%1."/>
      <w:lvlJc w:val="left"/>
      <w:pPr>
        <w:tabs>
          <w:tab w:val="num" w:pos="1320"/>
        </w:tabs>
        <w:ind w:left="1320" w:hanging="360"/>
      </w:pPr>
      <w:rPr>
        <w:rFonts w:hAnsi="標楷體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3" w15:restartNumberingAfterBreak="0">
    <w:nsid w:val="643A5EB2"/>
    <w:multiLevelType w:val="multilevel"/>
    <w:tmpl w:val="555C1276"/>
    <w:styleLink w:val="LFO11"/>
    <w:lvl w:ilvl="0">
      <w:start w:val="1"/>
      <w:numFmt w:val="taiwaneseCountingThousand"/>
      <w:lvlText w:val="(%1)"/>
      <w:lvlJc w:val="left"/>
    </w:lvl>
    <w:lvl w:ilvl="1">
      <w:start w:val="1"/>
      <w:numFmt w:val="decimal"/>
      <w:lvlText w:val="%2."/>
      <w:lvlJc w:val="left"/>
      <w:pPr>
        <w:ind w:left="1093" w:hanging="330"/>
      </w:pPr>
    </w:lvl>
    <w:lvl w:ilvl="2">
      <w:start w:val="1"/>
      <w:numFmt w:val="lowerRoman"/>
      <w:lvlText w:val="%3."/>
      <w:lvlJc w:val="right"/>
      <w:pPr>
        <w:ind w:left="1723" w:hanging="480"/>
      </w:pPr>
    </w:lvl>
    <w:lvl w:ilvl="3">
      <w:start w:val="1"/>
      <w:numFmt w:val="decimal"/>
      <w:lvlText w:val="%4."/>
      <w:lvlJc w:val="left"/>
      <w:pPr>
        <w:ind w:left="2203" w:hanging="480"/>
      </w:pPr>
    </w:lvl>
    <w:lvl w:ilvl="4">
      <w:start w:val="1"/>
      <w:numFmt w:val="ideographTraditional"/>
      <w:lvlText w:val="%5、"/>
      <w:lvlJc w:val="left"/>
      <w:pPr>
        <w:ind w:left="2683" w:hanging="480"/>
      </w:pPr>
    </w:lvl>
    <w:lvl w:ilvl="5">
      <w:start w:val="1"/>
      <w:numFmt w:val="lowerRoman"/>
      <w:lvlText w:val="%6."/>
      <w:lvlJc w:val="right"/>
      <w:pPr>
        <w:ind w:left="3163" w:hanging="480"/>
      </w:pPr>
    </w:lvl>
    <w:lvl w:ilvl="6">
      <w:start w:val="1"/>
      <w:numFmt w:val="decimal"/>
      <w:lvlText w:val="%7."/>
      <w:lvlJc w:val="left"/>
      <w:pPr>
        <w:ind w:left="3643" w:hanging="480"/>
      </w:pPr>
    </w:lvl>
    <w:lvl w:ilvl="7">
      <w:start w:val="1"/>
      <w:numFmt w:val="ideographTraditional"/>
      <w:lvlText w:val="%8、"/>
      <w:lvlJc w:val="left"/>
      <w:pPr>
        <w:ind w:left="4123" w:hanging="480"/>
      </w:pPr>
    </w:lvl>
    <w:lvl w:ilvl="8">
      <w:start w:val="1"/>
      <w:numFmt w:val="lowerRoman"/>
      <w:lvlText w:val="%9."/>
      <w:lvlJc w:val="right"/>
      <w:pPr>
        <w:ind w:left="4603" w:hanging="480"/>
      </w:pPr>
    </w:lvl>
  </w:abstractNum>
  <w:abstractNum w:abstractNumId="34" w15:restartNumberingAfterBreak="0">
    <w:nsid w:val="65E302A8"/>
    <w:multiLevelType w:val="hybridMultilevel"/>
    <w:tmpl w:val="B42EC616"/>
    <w:name w:val="WW8Num77"/>
    <w:lvl w:ilvl="0" w:tplc="FFFFFFFF">
      <w:start w:val="1"/>
      <w:numFmt w:val="ideographTraditional"/>
      <w:lvlText w:val="%1、"/>
      <w:lvlJc w:val="left"/>
      <w:pPr>
        <w:tabs>
          <w:tab w:val="num" w:pos="1335"/>
        </w:tabs>
        <w:ind w:left="1335" w:hanging="720"/>
      </w:pPr>
      <w:rPr>
        <w:rFonts w:hint="eastAsia"/>
        <w:u w:val="none"/>
      </w:rPr>
    </w:lvl>
    <w:lvl w:ilvl="1" w:tplc="FFFFFFFF">
      <w:start w:val="1"/>
      <w:numFmt w:val="ideographTraditional"/>
      <w:pStyle w:val="3"/>
      <w:lvlText w:val="%2、"/>
      <w:lvlJc w:val="left"/>
      <w:pPr>
        <w:tabs>
          <w:tab w:val="num" w:pos="1020"/>
        </w:tabs>
        <w:ind w:left="1020" w:hanging="480"/>
      </w:pPr>
      <w:rPr>
        <w:rFonts w:hint="default"/>
        <w:u w:val="none"/>
      </w:rPr>
    </w:lvl>
    <w:lvl w:ilvl="2" w:tplc="FFFFFFFF">
      <w:start w:val="1"/>
      <w:numFmt w:val="upperRoman"/>
      <w:lvlText w:val="%3."/>
      <w:lvlJc w:val="left"/>
      <w:pPr>
        <w:tabs>
          <w:tab w:val="num" w:pos="1756"/>
        </w:tabs>
        <w:ind w:left="1516" w:hanging="480"/>
      </w:pPr>
      <w:rPr>
        <w:rFonts w:hint="eastAsia"/>
      </w:rPr>
    </w:lvl>
    <w:lvl w:ilvl="3" w:tplc="FFFFFFFF">
      <w:start w:val="1"/>
      <w:numFmt w:val="decimal"/>
      <w:lvlText w:val="%4."/>
      <w:lvlJc w:val="left"/>
      <w:pPr>
        <w:tabs>
          <w:tab w:val="num" w:pos="1996"/>
        </w:tabs>
        <w:ind w:left="1996" w:hanging="480"/>
      </w:pPr>
    </w:lvl>
    <w:lvl w:ilvl="4" w:tplc="FFFFFFFF">
      <w:start w:val="1"/>
      <w:numFmt w:val="ideographTraditional"/>
      <w:lvlText w:val="%5、"/>
      <w:lvlJc w:val="left"/>
      <w:pPr>
        <w:tabs>
          <w:tab w:val="num" w:pos="2476"/>
        </w:tabs>
        <w:ind w:left="2476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956"/>
        </w:tabs>
        <w:ind w:left="2956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436"/>
        </w:tabs>
        <w:ind w:left="3436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916"/>
        </w:tabs>
        <w:ind w:left="3916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96"/>
        </w:tabs>
        <w:ind w:left="4396" w:hanging="480"/>
      </w:pPr>
    </w:lvl>
  </w:abstractNum>
  <w:abstractNum w:abstractNumId="35" w15:restartNumberingAfterBreak="0">
    <w:nsid w:val="65FA785A"/>
    <w:multiLevelType w:val="multilevel"/>
    <w:tmpl w:val="EC064968"/>
    <w:styleLink w:val="LFO1"/>
    <w:lvl w:ilvl="0">
      <w:start w:val="1"/>
      <w:numFmt w:val="taiwaneseCountingThousand"/>
      <w:lvlText w:val="第%1部"/>
      <w:lvlJc w:val="left"/>
      <w:pPr>
        <w:ind w:left="482" w:hanging="482"/>
      </w:pPr>
      <w:rPr>
        <w:rFonts w:ascii="標楷體" w:eastAsia="標楷體" w:hAnsi="標楷體"/>
        <w:b w:val="0"/>
        <w:i w:val="0"/>
        <w:sz w:val="20"/>
        <w:szCs w:val="20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6" w15:restartNumberingAfterBreak="0">
    <w:nsid w:val="6F6F4F49"/>
    <w:multiLevelType w:val="multilevel"/>
    <w:tmpl w:val="4A9A8082"/>
    <w:styleLink w:val="2"/>
    <w:lvl w:ilvl="0">
      <w:start w:val="1"/>
      <w:numFmt w:val="taiwaneseCountingThousand"/>
      <w:lvlText w:val="%1、"/>
      <w:lvlJc w:val="left"/>
      <w:pPr>
        <w:ind w:left="907" w:hanging="907"/>
      </w:pPr>
      <w:rPr>
        <w:rFonts w:eastAsia="新細明體" w:hint="eastAsia"/>
      </w:rPr>
    </w:lvl>
    <w:lvl w:ilvl="1">
      <w:start w:val="1"/>
      <w:numFmt w:val="taiwaneseCountingThousand"/>
      <w:lvlText w:val="(%1)"/>
      <w:lvlJc w:val="left"/>
      <w:pPr>
        <w:ind w:left="1332" w:hanging="907"/>
      </w:pPr>
      <w:rPr>
        <w:rFonts w:hint="eastAsia"/>
      </w:rPr>
    </w:lvl>
    <w:lvl w:ilvl="2">
      <w:start w:val="1"/>
      <w:numFmt w:val="decimalFullWidth"/>
      <w:lvlText w:val="%3、"/>
      <w:lvlJc w:val="left"/>
      <w:pPr>
        <w:ind w:left="1757" w:hanging="907"/>
      </w:pPr>
      <w:rPr>
        <w:rFonts w:hint="eastAsia"/>
      </w:rPr>
    </w:lvl>
    <w:lvl w:ilvl="3">
      <w:start w:val="1"/>
      <w:numFmt w:val="decimalFullWidth"/>
      <w:lvlText w:val="(%4)"/>
      <w:lvlJc w:val="left"/>
      <w:pPr>
        <w:ind w:left="2182" w:hanging="907"/>
      </w:pPr>
      <w:rPr>
        <w:rFonts w:hint="eastAsia"/>
      </w:rPr>
    </w:lvl>
    <w:lvl w:ilvl="4">
      <w:start w:val="1"/>
      <w:numFmt w:val="upperLetter"/>
      <w:lvlText w:val="%5、"/>
      <w:lvlJc w:val="left"/>
      <w:pPr>
        <w:ind w:left="2607" w:hanging="907"/>
      </w:pPr>
      <w:rPr>
        <w:rFonts w:hint="eastAsia"/>
      </w:rPr>
    </w:lvl>
    <w:lvl w:ilvl="5">
      <w:start w:val="1"/>
      <w:numFmt w:val="upperLetter"/>
      <w:lvlText w:val="(%6)"/>
      <w:lvlJc w:val="left"/>
      <w:pPr>
        <w:ind w:left="3032" w:hanging="907"/>
      </w:pPr>
      <w:rPr>
        <w:rFonts w:hint="eastAsia"/>
      </w:rPr>
    </w:lvl>
    <w:lvl w:ilvl="6">
      <w:start w:val="1"/>
      <w:numFmt w:val="lowerLetter"/>
      <w:lvlText w:val="%7、"/>
      <w:lvlJc w:val="left"/>
      <w:pPr>
        <w:ind w:left="3457" w:hanging="907"/>
      </w:pPr>
      <w:rPr>
        <w:rFonts w:hint="eastAsia"/>
      </w:rPr>
    </w:lvl>
    <w:lvl w:ilvl="7">
      <w:start w:val="1"/>
      <w:numFmt w:val="lowerLetter"/>
      <w:lvlText w:val="(%8)"/>
      <w:lvlJc w:val="left"/>
      <w:pPr>
        <w:ind w:left="3882" w:hanging="90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307" w:hanging="907"/>
      </w:pPr>
      <w:rPr>
        <w:rFonts w:hint="eastAsia"/>
      </w:rPr>
    </w:lvl>
  </w:abstractNum>
  <w:abstractNum w:abstractNumId="37" w15:restartNumberingAfterBreak="0">
    <w:nsid w:val="73F84CE1"/>
    <w:multiLevelType w:val="singleLevel"/>
    <w:tmpl w:val="23D045D4"/>
    <w:styleLink w:val="110"/>
    <w:lvl w:ilvl="0">
      <w:start w:val="6"/>
      <w:numFmt w:val="taiwaneseCountingThousand"/>
      <w:lvlText w:val="第%1節"/>
      <w:lvlJc w:val="left"/>
      <w:pPr>
        <w:tabs>
          <w:tab w:val="num" w:pos="1890"/>
        </w:tabs>
        <w:ind w:left="1890" w:hanging="1290"/>
      </w:pPr>
      <w:rPr>
        <w:rFonts w:hint="eastAsia"/>
      </w:rPr>
    </w:lvl>
  </w:abstractNum>
  <w:abstractNum w:abstractNumId="38" w15:restartNumberingAfterBreak="0">
    <w:nsid w:val="74303140"/>
    <w:multiLevelType w:val="hybridMultilevel"/>
    <w:tmpl w:val="A8265D00"/>
    <w:lvl w:ilvl="0" w:tplc="A5D2D6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22964EF2">
      <w:start w:val="1"/>
      <w:numFmt w:val="taiwaneseCountingThousand"/>
      <w:lvlText w:val="(%2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51906F6"/>
    <w:multiLevelType w:val="multilevel"/>
    <w:tmpl w:val="5AA86292"/>
    <w:styleLink w:val="LFO8"/>
    <w:lvl w:ilvl="0">
      <w:start w:val="1"/>
      <w:numFmt w:val="taiwaneseCountingThousand"/>
      <w:lvlText w:val="%1、"/>
      <w:lvlJc w:val="left"/>
      <w:pPr>
        <w:ind w:left="1571" w:hanging="720"/>
      </w:pPr>
      <w:rPr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ind w:left="1933" w:hanging="360"/>
      </w:pPr>
    </w:lvl>
    <w:lvl w:ilvl="2">
      <w:start w:val="1"/>
      <w:numFmt w:val="decimal"/>
      <w:lvlText w:val="%3."/>
      <w:lvlJc w:val="left"/>
      <w:pPr>
        <w:ind w:left="2653" w:hanging="360"/>
      </w:pPr>
    </w:lvl>
    <w:lvl w:ilvl="3">
      <w:start w:val="1"/>
      <w:numFmt w:val="decimal"/>
      <w:lvlText w:val="%4."/>
      <w:lvlJc w:val="left"/>
      <w:pPr>
        <w:ind w:left="3373" w:hanging="360"/>
      </w:pPr>
    </w:lvl>
    <w:lvl w:ilvl="4">
      <w:start w:val="1"/>
      <w:numFmt w:val="decimal"/>
      <w:lvlText w:val="%5."/>
      <w:lvlJc w:val="left"/>
      <w:pPr>
        <w:ind w:left="4093" w:hanging="360"/>
      </w:pPr>
    </w:lvl>
    <w:lvl w:ilvl="5">
      <w:start w:val="1"/>
      <w:numFmt w:val="decimal"/>
      <w:lvlText w:val="%6."/>
      <w:lvlJc w:val="left"/>
      <w:pPr>
        <w:ind w:left="4813" w:hanging="360"/>
      </w:pPr>
    </w:lvl>
    <w:lvl w:ilvl="6">
      <w:start w:val="1"/>
      <w:numFmt w:val="decimal"/>
      <w:lvlText w:val="%7."/>
      <w:lvlJc w:val="left"/>
      <w:pPr>
        <w:ind w:left="5533" w:hanging="360"/>
      </w:pPr>
    </w:lvl>
    <w:lvl w:ilvl="7">
      <w:start w:val="1"/>
      <w:numFmt w:val="decimal"/>
      <w:lvlText w:val="%8."/>
      <w:lvlJc w:val="left"/>
      <w:pPr>
        <w:ind w:left="6253" w:hanging="360"/>
      </w:pPr>
    </w:lvl>
    <w:lvl w:ilvl="8">
      <w:start w:val="1"/>
      <w:numFmt w:val="decimal"/>
      <w:lvlText w:val="%9."/>
      <w:lvlJc w:val="left"/>
      <w:pPr>
        <w:ind w:left="6973" w:hanging="360"/>
      </w:pPr>
    </w:lvl>
  </w:abstractNum>
  <w:abstractNum w:abstractNumId="40" w15:restartNumberingAfterBreak="0">
    <w:nsid w:val="7A282D69"/>
    <w:multiLevelType w:val="multilevel"/>
    <w:tmpl w:val="2E0CF3E2"/>
    <w:name w:val="WW8Num59"/>
    <w:lvl w:ilvl="0">
      <w:start w:val="1"/>
      <w:numFmt w:val="taiwaneseCountingThousand"/>
      <w:pStyle w:val="a4"/>
      <w:suff w:val="nothing"/>
      <w:lvlText w:val="%1、"/>
      <w:lvlJc w:val="left"/>
      <w:pPr>
        <w:ind w:left="1066" w:hanging="726"/>
      </w:pPr>
      <w:rPr>
        <w:rFonts w:hint="eastAsia"/>
      </w:rPr>
    </w:lvl>
    <w:lvl w:ilvl="1">
      <w:start w:val="1"/>
      <w:numFmt w:val="taiwaneseCountingThousand"/>
      <w:pStyle w:val="a5"/>
      <w:suff w:val="nothing"/>
      <w:lvlText w:val="（%2）"/>
      <w:lvlJc w:val="left"/>
      <w:pPr>
        <w:ind w:left="1786" w:hanging="1077"/>
      </w:pPr>
      <w:rPr>
        <w:rFonts w:hint="eastAsia"/>
      </w:rPr>
    </w:lvl>
    <w:lvl w:ilvl="2">
      <w:start w:val="1"/>
      <w:numFmt w:val="decimalFullWidth"/>
      <w:pStyle w:val="a6"/>
      <w:suff w:val="nothing"/>
      <w:lvlText w:val="%3、"/>
      <w:lvlJc w:val="left"/>
      <w:pPr>
        <w:ind w:left="1786" w:hanging="726"/>
      </w:pPr>
      <w:rPr>
        <w:rFonts w:hint="eastAsia"/>
      </w:rPr>
    </w:lvl>
    <w:lvl w:ilvl="3">
      <w:start w:val="1"/>
      <w:numFmt w:val="decimalFullWidth"/>
      <w:pStyle w:val="a7"/>
      <w:suff w:val="nothing"/>
      <w:lvlText w:val="（%4）"/>
      <w:lvlJc w:val="left"/>
      <w:pPr>
        <w:ind w:left="2506" w:hanging="1088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1" w15:restartNumberingAfterBreak="0">
    <w:nsid w:val="7DD07524"/>
    <w:multiLevelType w:val="hybridMultilevel"/>
    <w:tmpl w:val="228223AC"/>
    <w:lvl w:ilvl="0" w:tplc="AA5AAD2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BEF67BB4">
      <w:start w:val="1"/>
      <w:numFmt w:val="decimal"/>
      <w:lvlText w:val="(%2)"/>
      <w:lvlJc w:val="left"/>
      <w:pPr>
        <w:tabs>
          <w:tab w:val="num" w:pos="1680"/>
        </w:tabs>
        <w:ind w:left="168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 w16cid:durableId="421072981">
    <w:abstractNumId w:val="24"/>
  </w:num>
  <w:num w:numId="2" w16cid:durableId="1263494887">
    <w:abstractNumId w:val="40"/>
  </w:num>
  <w:num w:numId="3" w16cid:durableId="64381329">
    <w:abstractNumId w:val="34"/>
  </w:num>
  <w:num w:numId="4" w16cid:durableId="1159925395">
    <w:abstractNumId w:val="14"/>
  </w:num>
  <w:num w:numId="5" w16cid:durableId="1128739993">
    <w:abstractNumId w:val="30"/>
  </w:num>
  <w:num w:numId="6" w16cid:durableId="2141802395">
    <w:abstractNumId w:val="0"/>
  </w:num>
  <w:num w:numId="7" w16cid:durableId="940144056">
    <w:abstractNumId w:val="1"/>
  </w:num>
  <w:num w:numId="8" w16cid:durableId="1737507883">
    <w:abstractNumId w:val="2"/>
  </w:num>
  <w:num w:numId="9" w16cid:durableId="1708096272">
    <w:abstractNumId w:val="3"/>
  </w:num>
  <w:num w:numId="10" w16cid:durableId="1491020960">
    <w:abstractNumId w:val="4"/>
  </w:num>
  <w:num w:numId="11" w16cid:durableId="1024788311">
    <w:abstractNumId w:val="5"/>
  </w:num>
  <w:num w:numId="12" w16cid:durableId="1260328971">
    <w:abstractNumId w:val="6"/>
  </w:num>
  <w:num w:numId="13" w16cid:durableId="142158457">
    <w:abstractNumId w:val="36"/>
    <w:lvlOverride w:ilvl="0">
      <w:lvl w:ilvl="0">
        <w:start w:val="1"/>
        <w:numFmt w:val="taiwaneseCountingThousand"/>
        <w:lvlText w:val="%1、"/>
        <w:lvlJc w:val="left"/>
        <w:pPr>
          <w:ind w:left="907" w:hanging="907"/>
        </w:pPr>
        <w:rPr>
          <w:rFonts w:ascii="標楷體" w:eastAsia="標楷體" w:hAnsi="標楷體" w:hint="eastAsia"/>
        </w:rPr>
      </w:lvl>
    </w:lvlOverride>
  </w:num>
  <w:num w:numId="14" w16cid:durableId="328599266">
    <w:abstractNumId w:val="17"/>
  </w:num>
  <w:num w:numId="15" w16cid:durableId="965280025">
    <w:abstractNumId w:val="37"/>
  </w:num>
  <w:num w:numId="16" w16cid:durableId="1469860080">
    <w:abstractNumId w:val="32"/>
  </w:num>
  <w:num w:numId="17" w16cid:durableId="1494178236">
    <w:abstractNumId w:val="16"/>
  </w:num>
  <w:num w:numId="18" w16cid:durableId="1511407450">
    <w:abstractNumId w:val="13"/>
  </w:num>
  <w:num w:numId="19" w16cid:durableId="737675288">
    <w:abstractNumId w:val="26"/>
  </w:num>
  <w:num w:numId="20" w16cid:durableId="612906790">
    <w:abstractNumId w:val="11"/>
  </w:num>
  <w:num w:numId="21" w16cid:durableId="1665355046">
    <w:abstractNumId w:val="25"/>
  </w:num>
  <w:num w:numId="22" w16cid:durableId="1709985058">
    <w:abstractNumId w:val="35"/>
  </w:num>
  <w:num w:numId="23" w16cid:durableId="1437948183">
    <w:abstractNumId w:val="21"/>
  </w:num>
  <w:num w:numId="24" w16cid:durableId="585307193">
    <w:abstractNumId w:val="18"/>
  </w:num>
  <w:num w:numId="25" w16cid:durableId="49352295">
    <w:abstractNumId w:val="39"/>
  </w:num>
  <w:num w:numId="26" w16cid:durableId="1104764062">
    <w:abstractNumId w:val="8"/>
  </w:num>
  <w:num w:numId="27" w16cid:durableId="1777631097">
    <w:abstractNumId w:val="20"/>
  </w:num>
  <w:num w:numId="28" w16cid:durableId="219561804">
    <w:abstractNumId w:val="33"/>
  </w:num>
  <w:num w:numId="29" w16cid:durableId="2021811158">
    <w:abstractNumId w:val="29"/>
  </w:num>
  <w:num w:numId="30" w16cid:durableId="1232156487">
    <w:abstractNumId w:val="23"/>
  </w:num>
  <w:num w:numId="31" w16cid:durableId="187931987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507673034">
    <w:abstractNumId w:val="31"/>
  </w:num>
  <w:num w:numId="33" w16cid:durableId="1365180430">
    <w:abstractNumId w:val="27"/>
  </w:num>
  <w:num w:numId="34" w16cid:durableId="924458950">
    <w:abstractNumId w:val="19"/>
  </w:num>
  <w:num w:numId="35" w16cid:durableId="457186300">
    <w:abstractNumId w:val="12"/>
  </w:num>
  <w:num w:numId="36" w16cid:durableId="949703298">
    <w:abstractNumId w:val="36"/>
  </w:num>
  <w:num w:numId="37" w16cid:durableId="327950835">
    <w:abstractNumId w:val="22"/>
  </w:num>
  <w:num w:numId="38" w16cid:durableId="848525746">
    <w:abstractNumId w:val="38"/>
  </w:num>
  <w:num w:numId="39" w16cid:durableId="2021933260">
    <w:abstractNumId w:val="41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oNotTrackMoves/>
  <w:defaultTabStop w:val="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AMO_ReportControlsVisible" w:val="Empty"/>
    <w:docVar w:name="_AMO_UniqueIdentifier" w:val="b230bd3c-8e67-4895-a34a-3016cd9878f8"/>
  </w:docVars>
  <w:rsids>
    <w:rsidRoot w:val="00283250"/>
    <w:rsid w:val="00000B18"/>
    <w:rsid w:val="00016768"/>
    <w:rsid w:val="000263D3"/>
    <w:rsid w:val="00026FA9"/>
    <w:rsid w:val="000279E0"/>
    <w:rsid w:val="00036CA3"/>
    <w:rsid w:val="00052C90"/>
    <w:rsid w:val="000614C9"/>
    <w:rsid w:val="0007185F"/>
    <w:rsid w:val="000B70FD"/>
    <w:rsid w:val="000D16D5"/>
    <w:rsid w:val="000D514F"/>
    <w:rsid w:val="000F1357"/>
    <w:rsid w:val="0010671A"/>
    <w:rsid w:val="0012203C"/>
    <w:rsid w:val="00124C57"/>
    <w:rsid w:val="001251C3"/>
    <w:rsid w:val="001327B4"/>
    <w:rsid w:val="00154DDE"/>
    <w:rsid w:val="00164014"/>
    <w:rsid w:val="0016597A"/>
    <w:rsid w:val="00175931"/>
    <w:rsid w:val="00185047"/>
    <w:rsid w:val="001926AB"/>
    <w:rsid w:val="001A469A"/>
    <w:rsid w:val="001C1D81"/>
    <w:rsid w:val="001D1B58"/>
    <w:rsid w:val="001D2017"/>
    <w:rsid w:val="00221E6C"/>
    <w:rsid w:val="002236A9"/>
    <w:rsid w:val="00242FBB"/>
    <w:rsid w:val="00270668"/>
    <w:rsid w:val="0028155E"/>
    <w:rsid w:val="00283250"/>
    <w:rsid w:val="00285048"/>
    <w:rsid w:val="00287F09"/>
    <w:rsid w:val="002B36F1"/>
    <w:rsid w:val="002B7916"/>
    <w:rsid w:val="002C67AE"/>
    <w:rsid w:val="002D14C5"/>
    <w:rsid w:val="002D7D0C"/>
    <w:rsid w:val="002E4BEA"/>
    <w:rsid w:val="002F598A"/>
    <w:rsid w:val="0034677F"/>
    <w:rsid w:val="00355A16"/>
    <w:rsid w:val="00370C43"/>
    <w:rsid w:val="00393B2E"/>
    <w:rsid w:val="003B3B91"/>
    <w:rsid w:val="003D56B9"/>
    <w:rsid w:val="004052C5"/>
    <w:rsid w:val="00407D69"/>
    <w:rsid w:val="00432F45"/>
    <w:rsid w:val="0044707C"/>
    <w:rsid w:val="00454828"/>
    <w:rsid w:val="004B13D7"/>
    <w:rsid w:val="004C77E6"/>
    <w:rsid w:val="004C7C0F"/>
    <w:rsid w:val="004E138A"/>
    <w:rsid w:val="004E2B3C"/>
    <w:rsid w:val="004F13A1"/>
    <w:rsid w:val="00521DE8"/>
    <w:rsid w:val="005319B5"/>
    <w:rsid w:val="005319DE"/>
    <w:rsid w:val="00543F1A"/>
    <w:rsid w:val="00555AD2"/>
    <w:rsid w:val="005A6030"/>
    <w:rsid w:val="005A6A52"/>
    <w:rsid w:val="005B2FAB"/>
    <w:rsid w:val="005C2400"/>
    <w:rsid w:val="005C4AEE"/>
    <w:rsid w:val="005C7DBD"/>
    <w:rsid w:val="005E2FEC"/>
    <w:rsid w:val="005E4DAA"/>
    <w:rsid w:val="005F0384"/>
    <w:rsid w:val="005F3A59"/>
    <w:rsid w:val="00634842"/>
    <w:rsid w:val="00655DB5"/>
    <w:rsid w:val="006602D6"/>
    <w:rsid w:val="00666160"/>
    <w:rsid w:val="006A616B"/>
    <w:rsid w:val="006C513E"/>
    <w:rsid w:val="006C59B9"/>
    <w:rsid w:val="006D5579"/>
    <w:rsid w:val="006E7503"/>
    <w:rsid w:val="006F377D"/>
    <w:rsid w:val="006F5680"/>
    <w:rsid w:val="006F60CC"/>
    <w:rsid w:val="00714A99"/>
    <w:rsid w:val="00720D72"/>
    <w:rsid w:val="00777B6A"/>
    <w:rsid w:val="007877CE"/>
    <w:rsid w:val="0079297C"/>
    <w:rsid w:val="007C76DA"/>
    <w:rsid w:val="007D2E8A"/>
    <w:rsid w:val="007D41C2"/>
    <w:rsid w:val="00812F76"/>
    <w:rsid w:val="00813BDD"/>
    <w:rsid w:val="00835E7D"/>
    <w:rsid w:val="00850976"/>
    <w:rsid w:val="00850FB3"/>
    <w:rsid w:val="00851453"/>
    <w:rsid w:val="00860B88"/>
    <w:rsid w:val="00866BE4"/>
    <w:rsid w:val="00896094"/>
    <w:rsid w:val="008A1306"/>
    <w:rsid w:val="008A58AB"/>
    <w:rsid w:val="008C2BFD"/>
    <w:rsid w:val="008C75CE"/>
    <w:rsid w:val="008E3CA6"/>
    <w:rsid w:val="008F3012"/>
    <w:rsid w:val="008F7833"/>
    <w:rsid w:val="00923894"/>
    <w:rsid w:val="009271A6"/>
    <w:rsid w:val="00933FAB"/>
    <w:rsid w:val="009349D6"/>
    <w:rsid w:val="00947183"/>
    <w:rsid w:val="0095114D"/>
    <w:rsid w:val="009672E0"/>
    <w:rsid w:val="009A66B1"/>
    <w:rsid w:val="009B5AB1"/>
    <w:rsid w:val="009D4507"/>
    <w:rsid w:val="009D6F3A"/>
    <w:rsid w:val="009E571D"/>
    <w:rsid w:val="00A1426C"/>
    <w:rsid w:val="00A14FE2"/>
    <w:rsid w:val="00A2124C"/>
    <w:rsid w:val="00A46482"/>
    <w:rsid w:val="00A87C77"/>
    <w:rsid w:val="00A93D4C"/>
    <w:rsid w:val="00AA1646"/>
    <w:rsid w:val="00AA4CD8"/>
    <w:rsid w:val="00AC1836"/>
    <w:rsid w:val="00AD3A13"/>
    <w:rsid w:val="00B12706"/>
    <w:rsid w:val="00B2528E"/>
    <w:rsid w:val="00B33C28"/>
    <w:rsid w:val="00B4372B"/>
    <w:rsid w:val="00B62866"/>
    <w:rsid w:val="00B65FBE"/>
    <w:rsid w:val="00B665EA"/>
    <w:rsid w:val="00B67E87"/>
    <w:rsid w:val="00B702E6"/>
    <w:rsid w:val="00B73299"/>
    <w:rsid w:val="00B948A5"/>
    <w:rsid w:val="00B9641C"/>
    <w:rsid w:val="00BF515E"/>
    <w:rsid w:val="00BF586C"/>
    <w:rsid w:val="00BF6FBA"/>
    <w:rsid w:val="00C0509B"/>
    <w:rsid w:val="00C3167A"/>
    <w:rsid w:val="00C834D8"/>
    <w:rsid w:val="00D01184"/>
    <w:rsid w:val="00D03970"/>
    <w:rsid w:val="00D14989"/>
    <w:rsid w:val="00D226FA"/>
    <w:rsid w:val="00D23426"/>
    <w:rsid w:val="00D24553"/>
    <w:rsid w:val="00D376CB"/>
    <w:rsid w:val="00D4078F"/>
    <w:rsid w:val="00D60E04"/>
    <w:rsid w:val="00D74007"/>
    <w:rsid w:val="00D852B5"/>
    <w:rsid w:val="00D86806"/>
    <w:rsid w:val="00D96BF8"/>
    <w:rsid w:val="00DB458B"/>
    <w:rsid w:val="00DC712C"/>
    <w:rsid w:val="00DD693D"/>
    <w:rsid w:val="00DD7EBC"/>
    <w:rsid w:val="00DE087F"/>
    <w:rsid w:val="00DE265B"/>
    <w:rsid w:val="00DF0951"/>
    <w:rsid w:val="00DF1BD3"/>
    <w:rsid w:val="00DF63A5"/>
    <w:rsid w:val="00DF7850"/>
    <w:rsid w:val="00E072B7"/>
    <w:rsid w:val="00E27173"/>
    <w:rsid w:val="00E374D7"/>
    <w:rsid w:val="00E60D2F"/>
    <w:rsid w:val="00E82D88"/>
    <w:rsid w:val="00E853CF"/>
    <w:rsid w:val="00EC0C68"/>
    <w:rsid w:val="00EF761B"/>
    <w:rsid w:val="00F04D5D"/>
    <w:rsid w:val="00F142A3"/>
    <w:rsid w:val="00F26F6D"/>
    <w:rsid w:val="00F33C50"/>
    <w:rsid w:val="00F3799C"/>
    <w:rsid w:val="00F41FED"/>
    <w:rsid w:val="00F61FE5"/>
    <w:rsid w:val="00F722C5"/>
    <w:rsid w:val="00FA4038"/>
    <w:rsid w:val="00FC4B1C"/>
    <w:rsid w:val="00FE25FA"/>
    <w:rsid w:val="00FE5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F6361"/>
  <w15:chartTrackingRefBased/>
  <w15:docId w15:val="{5C370BFF-8CDE-4511-A5C0-C6FD0BE4E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iPriority="0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pPr>
      <w:widowControl w:val="0"/>
      <w:adjustRightInd w:val="0"/>
      <w:spacing w:line="360" w:lineRule="atLeast"/>
      <w:textAlignment w:val="baseline"/>
    </w:pPr>
    <w:rPr>
      <w:rFonts w:ascii="Times New Roman" w:eastAsia="標楷體" w:hAnsi="Times New Roman"/>
      <w:sz w:val="24"/>
    </w:rPr>
  </w:style>
  <w:style w:type="paragraph" w:styleId="12">
    <w:name w:val="heading 1"/>
    <w:aliases w:val="題號1"/>
    <w:basedOn w:val="a8"/>
    <w:next w:val="a8"/>
    <w:link w:val="13"/>
    <w:qFormat/>
    <w:pPr>
      <w:keepNext/>
      <w:autoSpaceDE w:val="0"/>
      <w:autoSpaceDN w:val="0"/>
      <w:adjustRightInd/>
      <w:spacing w:line="240" w:lineRule="auto"/>
      <w:textAlignment w:val="auto"/>
      <w:outlineLvl w:val="0"/>
    </w:pPr>
    <w:rPr>
      <w:color w:val="3366FF"/>
      <w:kern w:val="2"/>
      <w:szCs w:val="24"/>
      <w:u w:val="single"/>
      <w:lang w:val="x-none" w:eastAsia="x-none"/>
    </w:rPr>
  </w:style>
  <w:style w:type="paragraph" w:styleId="20">
    <w:name w:val="heading 2"/>
    <w:aliases w:val="標題110/111,節,節1,標題110/111 + 內文"/>
    <w:basedOn w:val="a8"/>
    <w:next w:val="a8"/>
    <w:link w:val="22"/>
    <w:qFormat/>
    <w:rsid w:val="008F7833"/>
    <w:pPr>
      <w:keepNext/>
      <w:adjustRightInd/>
      <w:spacing w:line="240" w:lineRule="auto"/>
      <w:jc w:val="center"/>
      <w:textAlignment w:val="auto"/>
      <w:outlineLvl w:val="1"/>
    </w:pPr>
    <w:rPr>
      <w:rFonts w:eastAsia="新細明體"/>
      <w:b/>
      <w:kern w:val="2"/>
      <w:szCs w:val="24"/>
    </w:rPr>
  </w:style>
  <w:style w:type="paragraph" w:styleId="30">
    <w:name w:val="heading 3"/>
    <w:basedOn w:val="a8"/>
    <w:next w:val="a8"/>
    <w:link w:val="31"/>
    <w:qFormat/>
    <w:pPr>
      <w:keepNext/>
      <w:adjustRightInd/>
      <w:spacing w:line="240" w:lineRule="auto"/>
      <w:textAlignment w:val="auto"/>
      <w:outlineLvl w:val="2"/>
    </w:pPr>
    <w:rPr>
      <w:rFonts w:eastAsia="全真楷書"/>
      <w:kern w:val="2"/>
      <w:szCs w:val="24"/>
      <w:u w:val="single"/>
      <w:lang w:val="x-none" w:eastAsia="x-none"/>
    </w:rPr>
  </w:style>
  <w:style w:type="paragraph" w:styleId="4">
    <w:name w:val="heading 4"/>
    <w:aliases w:val="表格"/>
    <w:basedOn w:val="a8"/>
    <w:next w:val="a8"/>
    <w:link w:val="40"/>
    <w:qFormat/>
    <w:rsid w:val="008F7833"/>
    <w:pPr>
      <w:keepNext/>
      <w:adjustRightInd/>
      <w:spacing w:line="240" w:lineRule="auto"/>
      <w:jc w:val="center"/>
      <w:textAlignment w:val="auto"/>
      <w:outlineLvl w:val="3"/>
    </w:pPr>
    <w:rPr>
      <w:b/>
      <w:bCs/>
      <w:i/>
      <w:iCs/>
      <w:color w:val="800080"/>
      <w:kern w:val="2"/>
      <w:szCs w:val="24"/>
      <w:u w:val="single"/>
    </w:rPr>
  </w:style>
  <w:style w:type="paragraph" w:styleId="50">
    <w:name w:val="heading 5"/>
    <w:basedOn w:val="a8"/>
    <w:next w:val="a8"/>
    <w:link w:val="51"/>
    <w:unhideWhenUsed/>
    <w:qFormat/>
    <w:rsid w:val="008F7833"/>
    <w:pPr>
      <w:keepNext/>
      <w:adjustRightInd/>
      <w:spacing w:line="720" w:lineRule="auto"/>
      <w:ind w:leftChars="200" w:left="200"/>
      <w:textAlignment w:val="auto"/>
      <w:outlineLvl w:val="4"/>
    </w:pPr>
    <w:rPr>
      <w:rFonts w:ascii="Cambria" w:eastAsia="新細明體" w:hAnsi="Cambria"/>
      <w:b/>
      <w:bCs/>
      <w:kern w:val="2"/>
      <w:sz w:val="36"/>
      <w:szCs w:val="36"/>
    </w:rPr>
  </w:style>
  <w:style w:type="paragraph" w:styleId="6">
    <w:name w:val="heading 6"/>
    <w:basedOn w:val="a8"/>
    <w:next w:val="a8"/>
    <w:link w:val="60"/>
    <w:uiPriority w:val="9"/>
    <w:qFormat/>
    <w:rsid w:val="008F7833"/>
    <w:pPr>
      <w:keepNext/>
      <w:autoSpaceDE w:val="0"/>
      <w:autoSpaceDN w:val="0"/>
      <w:jc w:val="center"/>
      <w:outlineLvl w:val="5"/>
    </w:pPr>
    <w:rPr>
      <w:rFonts w:ascii="標楷體" w:hAnsi="標楷體"/>
      <w:u w:val="single"/>
    </w:rPr>
  </w:style>
  <w:style w:type="paragraph" w:styleId="7">
    <w:name w:val="heading 7"/>
    <w:aliases w:val="(1)"/>
    <w:basedOn w:val="a8"/>
    <w:next w:val="a8"/>
    <w:link w:val="70"/>
    <w:uiPriority w:val="9"/>
    <w:unhideWhenUsed/>
    <w:qFormat/>
    <w:rsid w:val="008F7833"/>
    <w:pPr>
      <w:keepNext/>
      <w:spacing w:line="720" w:lineRule="atLeast"/>
      <w:ind w:leftChars="400" w:left="400"/>
      <w:outlineLvl w:val="6"/>
    </w:pPr>
    <w:rPr>
      <w:rFonts w:ascii="Cambria" w:eastAsia="新細明體" w:hAnsi="Cambria"/>
      <w:b/>
      <w:bCs/>
      <w:sz w:val="36"/>
      <w:szCs w:val="36"/>
    </w:rPr>
  </w:style>
  <w:style w:type="paragraph" w:styleId="8">
    <w:name w:val="heading 8"/>
    <w:basedOn w:val="a8"/>
    <w:next w:val="a8"/>
    <w:link w:val="80"/>
    <w:uiPriority w:val="9"/>
    <w:unhideWhenUsed/>
    <w:qFormat/>
    <w:rsid w:val="008F7833"/>
    <w:pPr>
      <w:keepNext/>
      <w:spacing w:line="720" w:lineRule="atLeast"/>
      <w:ind w:leftChars="400" w:left="400"/>
      <w:outlineLvl w:val="7"/>
    </w:pPr>
    <w:rPr>
      <w:rFonts w:ascii="Cambria" w:eastAsia="新細明體" w:hAnsi="Cambria"/>
      <w:sz w:val="36"/>
      <w:szCs w:val="36"/>
    </w:rPr>
  </w:style>
  <w:style w:type="paragraph" w:styleId="9">
    <w:name w:val="heading 9"/>
    <w:basedOn w:val="a8"/>
    <w:next w:val="a8"/>
    <w:link w:val="90"/>
    <w:qFormat/>
    <w:rsid w:val="009E571D"/>
    <w:pPr>
      <w:keepNext/>
      <w:widowControl/>
      <w:tabs>
        <w:tab w:val="num" w:pos="0"/>
      </w:tabs>
      <w:suppressAutoHyphens/>
      <w:adjustRightInd/>
      <w:spacing w:line="240" w:lineRule="auto"/>
      <w:ind w:left="1584" w:hanging="1584"/>
      <w:jc w:val="center"/>
      <w:textAlignment w:val="auto"/>
      <w:outlineLvl w:val="8"/>
    </w:pPr>
    <w:rPr>
      <w:rFonts w:ascii="標楷體" w:hAnsi="標楷體" w:cs="標楷體"/>
      <w:color w:val="FF0000"/>
      <w:kern w:val="1"/>
      <w:sz w:val="20"/>
      <w:szCs w:val="24"/>
      <w:u w:val="single"/>
      <w:lang w:val="x-none"/>
    </w:rPr>
  </w:style>
  <w:style w:type="character" w:default="1" w:styleId="a9">
    <w:name w:val="Default Paragraph Font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annotation text"/>
    <w:basedOn w:val="a8"/>
    <w:link w:val="23"/>
  </w:style>
  <w:style w:type="character" w:customStyle="1" w:styleId="ad">
    <w:name w:val="註解文字 字元"/>
    <w:rPr>
      <w:rFonts w:ascii="Times New Roman" w:eastAsia="標楷體" w:hAnsi="Times New Roman" w:cs="Times New Roman"/>
      <w:kern w:val="0"/>
      <w:szCs w:val="20"/>
    </w:rPr>
  </w:style>
  <w:style w:type="paragraph" w:styleId="ae">
    <w:name w:val="List Paragraph"/>
    <w:basedOn w:val="a8"/>
    <w:link w:val="af"/>
    <w:uiPriority w:val="34"/>
    <w:qFormat/>
    <w:pPr>
      <w:ind w:leftChars="200" w:left="480"/>
    </w:pPr>
    <w:rPr>
      <w:lang w:val="x-none" w:eastAsia="x-none"/>
    </w:rPr>
  </w:style>
  <w:style w:type="paragraph" w:styleId="af0">
    <w:name w:val="header"/>
    <w:basedOn w:val="a8"/>
    <w:link w:val="14"/>
    <w:unhideWhenUsed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1">
    <w:name w:val="頁首 字元"/>
    <w:rPr>
      <w:rFonts w:ascii="Times New Roman" w:eastAsia="標楷體" w:hAnsi="Times New Roman"/>
    </w:rPr>
  </w:style>
  <w:style w:type="paragraph" w:styleId="af2">
    <w:name w:val="footer"/>
    <w:basedOn w:val="a8"/>
    <w:link w:val="15"/>
    <w:unhideWhenUsed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f3">
    <w:name w:val="頁尾 字元"/>
    <w:uiPriority w:val="99"/>
    <w:rPr>
      <w:rFonts w:ascii="Times New Roman" w:eastAsia="標楷體" w:hAnsi="Times New Roman"/>
    </w:rPr>
  </w:style>
  <w:style w:type="paragraph" w:customStyle="1" w:styleId="xl34">
    <w:name w:val="xl34"/>
    <w:basedOn w:val="a8"/>
    <w:pPr>
      <w:widowControl/>
      <w:pBdr>
        <w:right w:val="single" w:sz="8" w:space="0" w:color="auto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標楷體" w:cs="Arial Unicode MS" w:hint="eastAsia"/>
      <w:szCs w:val="24"/>
    </w:rPr>
  </w:style>
  <w:style w:type="paragraph" w:styleId="af4">
    <w:name w:val="Body Text Indent"/>
    <w:basedOn w:val="a8"/>
    <w:link w:val="af5"/>
    <w:pPr>
      <w:adjustRightInd/>
      <w:spacing w:line="240" w:lineRule="auto"/>
      <w:ind w:left="640" w:firstLine="620"/>
      <w:textAlignment w:val="auto"/>
    </w:pPr>
    <w:rPr>
      <w:kern w:val="2"/>
      <w:sz w:val="32"/>
      <w:lang w:val="x-none" w:eastAsia="x-none"/>
    </w:rPr>
  </w:style>
  <w:style w:type="paragraph" w:styleId="24">
    <w:name w:val="Body Text Indent 2"/>
    <w:basedOn w:val="a8"/>
    <w:link w:val="25"/>
    <w:pPr>
      <w:adjustRightInd/>
      <w:spacing w:line="240" w:lineRule="auto"/>
      <w:ind w:left="840" w:hanging="480"/>
      <w:textAlignment w:val="auto"/>
    </w:pPr>
    <w:rPr>
      <w:kern w:val="2"/>
      <w:sz w:val="32"/>
      <w:lang w:val="x-none" w:eastAsia="x-none"/>
    </w:rPr>
  </w:style>
  <w:style w:type="paragraph" w:styleId="32">
    <w:name w:val="Body Text Indent 3"/>
    <w:basedOn w:val="a8"/>
    <w:link w:val="33"/>
    <w:pPr>
      <w:autoSpaceDE w:val="0"/>
      <w:autoSpaceDN w:val="0"/>
      <w:adjustRightInd/>
      <w:spacing w:line="280" w:lineRule="exact"/>
      <w:ind w:left="255"/>
      <w:textAlignment w:val="auto"/>
    </w:pPr>
    <w:rPr>
      <w:rFonts w:ascii="Arial" w:hAnsi="Arial"/>
      <w:color w:val="000000"/>
      <w:kern w:val="2"/>
      <w:lang w:val="x-none" w:eastAsia="x-none"/>
    </w:rPr>
  </w:style>
  <w:style w:type="character" w:styleId="af6">
    <w:name w:val="page number"/>
    <w:basedOn w:val="a9"/>
  </w:style>
  <w:style w:type="paragraph" w:styleId="af7">
    <w:name w:val="Plain Text"/>
    <w:basedOn w:val="a8"/>
    <w:link w:val="17"/>
    <w:pPr>
      <w:adjustRightInd/>
      <w:spacing w:line="240" w:lineRule="auto"/>
      <w:textAlignment w:val="auto"/>
    </w:pPr>
    <w:rPr>
      <w:rFonts w:ascii="細明體" w:eastAsia="細明體" w:hAnsi="Courier New"/>
      <w:kern w:val="2"/>
    </w:rPr>
  </w:style>
  <w:style w:type="character" w:customStyle="1" w:styleId="af8">
    <w:name w:val="純文字 字元"/>
    <w:rPr>
      <w:rFonts w:ascii="細明體" w:eastAsia="細明體" w:hAnsi="Courier New"/>
      <w:kern w:val="2"/>
      <w:sz w:val="24"/>
    </w:rPr>
  </w:style>
  <w:style w:type="character" w:styleId="af9">
    <w:name w:val="Hyperlink"/>
    <w:uiPriority w:val="99"/>
    <w:rPr>
      <w:strike w:val="0"/>
      <w:dstrike w:val="0"/>
      <w:color w:val="666666"/>
      <w:u w:val="none"/>
      <w:effect w:val="none"/>
    </w:rPr>
  </w:style>
  <w:style w:type="paragraph" w:customStyle="1" w:styleId="afa">
    <w:name w:val="說明"/>
    <w:pPr>
      <w:spacing w:line="560" w:lineRule="exact"/>
      <w:ind w:left="1077" w:hanging="1077"/>
    </w:pPr>
    <w:rPr>
      <w:rFonts w:ascii="Times New Roman" w:eastAsia="標楷體" w:hAnsi="Times New Roman"/>
      <w:noProof/>
      <w:sz w:val="36"/>
    </w:rPr>
  </w:style>
  <w:style w:type="character" w:customStyle="1" w:styleId="22">
    <w:name w:val="標題 2 字元"/>
    <w:aliases w:val="標題110/111 字元,節 字元,節1 字元,標題110/111 + 內文 字元"/>
    <w:link w:val="20"/>
    <w:rsid w:val="008F7833"/>
    <w:rPr>
      <w:rFonts w:ascii="Times New Roman" w:hAnsi="Times New Roman"/>
      <w:b/>
      <w:kern w:val="2"/>
      <w:sz w:val="24"/>
      <w:szCs w:val="24"/>
    </w:rPr>
  </w:style>
  <w:style w:type="character" w:customStyle="1" w:styleId="40">
    <w:name w:val="標題 4 字元"/>
    <w:aliases w:val="表格 字元"/>
    <w:link w:val="4"/>
    <w:rsid w:val="008F7833"/>
    <w:rPr>
      <w:rFonts w:ascii="Times New Roman" w:eastAsia="標楷體" w:hAnsi="Times New Roman"/>
      <w:b/>
      <w:bCs/>
      <w:i/>
      <w:iCs/>
      <w:color w:val="800080"/>
      <w:kern w:val="2"/>
      <w:sz w:val="24"/>
      <w:szCs w:val="24"/>
      <w:u w:val="single"/>
    </w:rPr>
  </w:style>
  <w:style w:type="character" w:customStyle="1" w:styleId="51">
    <w:name w:val="標題 5 字元"/>
    <w:link w:val="50"/>
    <w:rsid w:val="008F7833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rsid w:val="008F7833"/>
    <w:rPr>
      <w:rFonts w:ascii="標楷體" w:eastAsia="標楷體" w:hAnsi="標楷體"/>
      <w:sz w:val="24"/>
      <w:u w:val="single"/>
    </w:rPr>
  </w:style>
  <w:style w:type="character" w:customStyle="1" w:styleId="70">
    <w:name w:val="標題 7 字元"/>
    <w:aliases w:val="(1) 字元"/>
    <w:link w:val="7"/>
    <w:uiPriority w:val="9"/>
    <w:rsid w:val="008F7833"/>
    <w:rPr>
      <w:rFonts w:ascii="Cambria" w:hAnsi="Cambria"/>
      <w:b/>
      <w:bCs/>
      <w:sz w:val="36"/>
      <w:szCs w:val="36"/>
    </w:rPr>
  </w:style>
  <w:style w:type="character" w:customStyle="1" w:styleId="80">
    <w:name w:val="標題 8 字元"/>
    <w:link w:val="8"/>
    <w:uiPriority w:val="9"/>
    <w:rsid w:val="008F7833"/>
    <w:rPr>
      <w:rFonts w:ascii="Cambria" w:hAnsi="Cambria"/>
      <w:sz w:val="36"/>
      <w:szCs w:val="36"/>
    </w:rPr>
  </w:style>
  <w:style w:type="paragraph" w:customStyle="1" w:styleId="a2">
    <w:name w:val="部"/>
    <w:basedOn w:val="a8"/>
    <w:rsid w:val="008F7833"/>
    <w:pPr>
      <w:numPr>
        <w:numId w:val="1"/>
      </w:numPr>
      <w:autoSpaceDE w:val="0"/>
      <w:autoSpaceDN w:val="0"/>
      <w:spacing w:line="240" w:lineRule="auto"/>
    </w:pPr>
    <w:rPr>
      <w:color w:val="000000"/>
      <w:sz w:val="40"/>
    </w:rPr>
  </w:style>
  <w:style w:type="character" w:customStyle="1" w:styleId="25">
    <w:name w:val="本文縮排 2 字元"/>
    <w:link w:val="24"/>
    <w:rsid w:val="008F7833"/>
    <w:rPr>
      <w:rFonts w:ascii="Times New Roman" w:eastAsia="標楷體" w:hAnsi="Times New Roman"/>
      <w:kern w:val="2"/>
      <w:sz w:val="32"/>
    </w:rPr>
  </w:style>
  <w:style w:type="character" w:customStyle="1" w:styleId="af5">
    <w:name w:val="本文縮排 字元"/>
    <w:link w:val="af4"/>
    <w:rsid w:val="008F7833"/>
    <w:rPr>
      <w:rFonts w:ascii="Times New Roman" w:eastAsia="標楷體" w:hAnsi="Times New Roman"/>
      <w:kern w:val="2"/>
      <w:sz w:val="32"/>
    </w:rPr>
  </w:style>
  <w:style w:type="paragraph" w:customStyle="1" w:styleId="afb">
    <w:name w:val="十一."/>
    <w:basedOn w:val="a8"/>
    <w:rsid w:val="008F7833"/>
    <w:pPr>
      <w:kinsoku w:val="0"/>
      <w:overflowPunct w:val="0"/>
      <w:autoSpaceDE w:val="0"/>
      <w:spacing w:line="240" w:lineRule="auto"/>
      <w:ind w:left="879" w:hanging="879"/>
      <w:jc w:val="both"/>
      <w:textAlignment w:val="auto"/>
    </w:pPr>
    <w:rPr>
      <w:rFonts w:ascii="華康楷書體W3" w:eastAsia="華康楷書體W3"/>
      <w:sz w:val="28"/>
      <w:szCs w:val="28"/>
    </w:rPr>
  </w:style>
  <w:style w:type="paragraph" w:customStyle="1" w:styleId="a4">
    <w:name w:val="說明一、"/>
    <w:basedOn w:val="a8"/>
    <w:rsid w:val="008F7833"/>
    <w:pPr>
      <w:numPr>
        <w:numId w:val="2"/>
      </w:numPr>
      <w:adjustRightInd/>
      <w:spacing w:line="240" w:lineRule="auto"/>
      <w:textAlignment w:val="auto"/>
    </w:pPr>
    <w:rPr>
      <w:rFonts w:eastAsia="新細明體"/>
      <w:kern w:val="2"/>
      <w:szCs w:val="24"/>
    </w:rPr>
  </w:style>
  <w:style w:type="paragraph" w:customStyle="1" w:styleId="a5">
    <w:name w:val="說明（一）"/>
    <w:basedOn w:val="a8"/>
    <w:rsid w:val="008F7833"/>
    <w:pPr>
      <w:numPr>
        <w:ilvl w:val="1"/>
        <w:numId w:val="2"/>
      </w:numPr>
      <w:adjustRightInd/>
      <w:spacing w:line="240" w:lineRule="auto"/>
      <w:textAlignment w:val="auto"/>
    </w:pPr>
    <w:rPr>
      <w:rFonts w:eastAsia="新細明體"/>
      <w:kern w:val="2"/>
      <w:szCs w:val="24"/>
    </w:rPr>
  </w:style>
  <w:style w:type="paragraph" w:customStyle="1" w:styleId="a6">
    <w:name w:val="說明１、"/>
    <w:basedOn w:val="a8"/>
    <w:qFormat/>
    <w:rsid w:val="008F7833"/>
    <w:pPr>
      <w:numPr>
        <w:ilvl w:val="2"/>
        <w:numId w:val="2"/>
      </w:numPr>
      <w:adjustRightInd/>
      <w:spacing w:line="240" w:lineRule="auto"/>
      <w:textAlignment w:val="auto"/>
    </w:pPr>
    <w:rPr>
      <w:rFonts w:eastAsia="新細明體"/>
      <w:kern w:val="2"/>
      <w:szCs w:val="24"/>
    </w:rPr>
  </w:style>
  <w:style w:type="paragraph" w:customStyle="1" w:styleId="a7">
    <w:name w:val="說明（１）"/>
    <w:basedOn w:val="a8"/>
    <w:rsid w:val="008F7833"/>
    <w:pPr>
      <w:numPr>
        <w:ilvl w:val="3"/>
        <w:numId w:val="2"/>
      </w:numPr>
      <w:adjustRightInd/>
      <w:spacing w:line="240" w:lineRule="auto"/>
      <w:textAlignment w:val="auto"/>
    </w:pPr>
    <w:rPr>
      <w:rFonts w:eastAsia="新細明體"/>
      <w:kern w:val="2"/>
      <w:szCs w:val="24"/>
    </w:rPr>
  </w:style>
  <w:style w:type="character" w:styleId="afc">
    <w:name w:val="FollowedHyperlink"/>
    <w:uiPriority w:val="99"/>
    <w:unhideWhenUsed/>
    <w:rsid w:val="008F7833"/>
    <w:rPr>
      <w:color w:val="800080"/>
      <w:u w:val="single"/>
    </w:rPr>
  </w:style>
  <w:style w:type="paragraph" w:customStyle="1" w:styleId="font5">
    <w:name w:val="font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paragraph" w:customStyle="1" w:styleId="font6">
    <w:name w:val="font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 w:val="18"/>
      <w:szCs w:val="18"/>
    </w:rPr>
  </w:style>
  <w:style w:type="paragraph" w:customStyle="1" w:styleId="font7">
    <w:name w:val="font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b/>
      <w:bCs/>
      <w:sz w:val="20"/>
    </w:rPr>
  </w:style>
  <w:style w:type="paragraph" w:customStyle="1" w:styleId="font8">
    <w:name w:val="font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b/>
      <w:bCs/>
      <w:szCs w:val="24"/>
    </w:rPr>
  </w:style>
  <w:style w:type="paragraph" w:customStyle="1" w:styleId="font9">
    <w:name w:val="font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b/>
      <w:bCs/>
      <w:szCs w:val="24"/>
    </w:rPr>
  </w:style>
  <w:style w:type="paragraph" w:customStyle="1" w:styleId="font10">
    <w:name w:val="font1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sz w:val="20"/>
    </w:rPr>
  </w:style>
  <w:style w:type="paragraph" w:customStyle="1" w:styleId="font11">
    <w:name w:val="font1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szCs w:val="24"/>
    </w:rPr>
  </w:style>
  <w:style w:type="paragraph" w:customStyle="1" w:styleId="font12">
    <w:name w:val="font1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szCs w:val="24"/>
    </w:rPr>
  </w:style>
  <w:style w:type="paragraph" w:customStyle="1" w:styleId="font13">
    <w:name w:val="font1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b/>
      <w:bCs/>
      <w:sz w:val="32"/>
      <w:szCs w:val="32"/>
    </w:rPr>
  </w:style>
  <w:style w:type="paragraph" w:customStyle="1" w:styleId="font14">
    <w:name w:val="font1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sz w:val="32"/>
      <w:szCs w:val="32"/>
    </w:rPr>
  </w:style>
  <w:style w:type="paragraph" w:customStyle="1" w:styleId="font15">
    <w:name w:val="font1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b/>
      <w:bCs/>
      <w:szCs w:val="24"/>
      <w:u w:val="single"/>
    </w:rPr>
  </w:style>
  <w:style w:type="paragraph" w:customStyle="1" w:styleId="font16">
    <w:name w:val="font1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font17">
    <w:name w:val="font1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szCs w:val="24"/>
      <w:u w:val="single"/>
    </w:rPr>
  </w:style>
  <w:style w:type="paragraph" w:customStyle="1" w:styleId="xl68">
    <w:name w:val="xl6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69">
    <w:name w:val="xl6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70">
    <w:name w:val="xl7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71">
    <w:name w:val="xl7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72">
    <w:name w:val="xl7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73">
    <w:name w:val="xl7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</w:rPr>
  </w:style>
  <w:style w:type="paragraph" w:customStyle="1" w:styleId="xl74">
    <w:name w:val="xl7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75">
    <w:name w:val="xl75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76">
    <w:name w:val="xl7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77">
    <w:name w:val="xl77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78">
    <w:name w:val="xl78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79">
    <w:name w:val="xl79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80">
    <w:name w:val="xl80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81">
    <w:name w:val="xl81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82">
    <w:name w:val="xl8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83">
    <w:name w:val="xl8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84">
    <w:name w:val="xl84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85">
    <w:name w:val="xl85"/>
    <w:basedOn w:val="a8"/>
    <w:rsid w:val="008F783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86">
    <w:name w:val="xl8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87">
    <w:name w:val="xl87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88">
    <w:name w:val="xl88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89">
    <w:name w:val="xl8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</w:rPr>
  </w:style>
  <w:style w:type="paragraph" w:customStyle="1" w:styleId="xl90">
    <w:name w:val="xl9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91">
    <w:name w:val="xl9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</w:rPr>
  </w:style>
  <w:style w:type="paragraph" w:customStyle="1" w:styleId="xl92">
    <w:name w:val="xl92"/>
    <w:basedOn w:val="a8"/>
    <w:rsid w:val="008F783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93">
    <w:name w:val="xl9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</w:rPr>
  </w:style>
  <w:style w:type="paragraph" w:customStyle="1" w:styleId="xl94">
    <w:name w:val="xl9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95">
    <w:name w:val="xl9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96">
    <w:name w:val="xl96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97">
    <w:name w:val="xl9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98">
    <w:name w:val="xl9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99">
    <w:name w:val="xl99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0">
    <w:name w:val="xl100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1">
    <w:name w:val="xl10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2">
    <w:name w:val="xl102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3">
    <w:name w:val="xl103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4">
    <w:name w:val="xl10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105">
    <w:name w:val="xl105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06">
    <w:name w:val="xl10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07">
    <w:name w:val="xl107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08">
    <w:name w:val="xl108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09">
    <w:name w:val="xl10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b/>
      <w:bCs/>
      <w:sz w:val="32"/>
      <w:szCs w:val="32"/>
    </w:rPr>
  </w:style>
  <w:style w:type="paragraph" w:customStyle="1" w:styleId="xl110">
    <w:name w:val="xl110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11">
    <w:name w:val="xl111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12">
    <w:name w:val="xl112"/>
    <w:basedOn w:val="a8"/>
    <w:rsid w:val="008F783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13">
    <w:name w:val="xl11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14">
    <w:name w:val="xl11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xl115">
    <w:name w:val="xl11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16">
    <w:name w:val="xl11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17">
    <w:name w:val="xl11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18">
    <w:name w:val="xl11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19">
    <w:name w:val="xl119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20">
    <w:name w:val="xl120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21">
    <w:name w:val="xl12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  <w:u w:val="single"/>
    </w:rPr>
  </w:style>
  <w:style w:type="paragraph" w:customStyle="1" w:styleId="xl122">
    <w:name w:val="xl122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23">
    <w:name w:val="xl123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24">
    <w:name w:val="xl124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25">
    <w:name w:val="xl125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26">
    <w:name w:val="xl12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b/>
      <w:bCs/>
      <w:szCs w:val="24"/>
    </w:rPr>
  </w:style>
  <w:style w:type="paragraph" w:customStyle="1" w:styleId="xl127">
    <w:name w:val="xl127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28">
    <w:name w:val="xl128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29">
    <w:name w:val="xl129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30">
    <w:name w:val="xl130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31">
    <w:name w:val="xl131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32">
    <w:name w:val="xl132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33">
    <w:name w:val="xl133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34">
    <w:name w:val="xl134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35">
    <w:name w:val="xl135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36">
    <w:name w:val="xl136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37">
    <w:name w:val="xl13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38">
    <w:name w:val="xl13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xl139">
    <w:name w:val="xl13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40">
    <w:name w:val="xl14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41">
    <w:name w:val="xl141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42">
    <w:name w:val="xl142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43">
    <w:name w:val="xl14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44">
    <w:name w:val="xl14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xl145">
    <w:name w:val="xl14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xl146">
    <w:name w:val="xl14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47">
    <w:name w:val="xl14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48">
    <w:name w:val="xl148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49">
    <w:name w:val="xl149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0">
    <w:name w:val="xl150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1">
    <w:name w:val="xl151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2">
    <w:name w:val="xl152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3">
    <w:name w:val="xl153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4">
    <w:name w:val="xl154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55">
    <w:name w:val="xl155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56">
    <w:name w:val="xl156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57">
    <w:name w:val="xl15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58">
    <w:name w:val="xl15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  <w:u w:val="single"/>
    </w:rPr>
  </w:style>
  <w:style w:type="paragraph" w:customStyle="1" w:styleId="xl159">
    <w:name w:val="xl159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60">
    <w:name w:val="xl160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161">
    <w:name w:val="xl161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szCs w:val="24"/>
    </w:rPr>
  </w:style>
  <w:style w:type="paragraph" w:customStyle="1" w:styleId="xl162">
    <w:name w:val="xl162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163">
    <w:name w:val="xl16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  <w:u w:val="single"/>
    </w:rPr>
  </w:style>
  <w:style w:type="paragraph" w:customStyle="1" w:styleId="xl164">
    <w:name w:val="xl164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65">
    <w:name w:val="xl165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  <w:u w:val="single"/>
    </w:rPr>
  </w:style>
  <w:style w:type="paragraph" w:customStyle="1" w:styleId="xl166">
    <w:name w:val="xl16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paragraph" w:customStyle="1" w:styleId="xl167">
    <w:name w:val="xl167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  <w:u w:val="single"/>
    </w:rPr>
  </w:style>
  <w:style w:type="paragraph" w:customStyle="1" w:styleId="xl168">
    <w:name w:val="xl168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  <w:u w:val="single"/>
    </w:rPr>
  </w:style>
  <w:style w:type="character" w:customStyle="1" w:styleId="13">
    <w:name w:val="標題 1 字元"/>
    <w:aliases w:val="題號1 字元"/>
    <w:link w:val="12"/>
    <w:rsid w:val="008F7833"/>
    <w:rPr>
      <w:rFonts w:ascii="Times New Roman" w:eastAsia="標楷體" w:hAnsi="Times New Roman"/>
      <w:color w:val="3366FF"/>
      <w:kern w:val="2"/>
      <w:sz w:val="24"/>
      <w:szCs w:val="24"/>
      <w:u w:val="single"/>
    </w:rPr>
  </w:style>
  <w:style w:type="character" w:customStyle="1" w:styleId="31">
    <w:name w:val="標題 3 字元"/>
    <w:link w:val="30"/>
    <w:rsid w:val="008F7833"/>
    <w:rPr>
      <w:rFonts w:ascii="Times New Roman" w:eastAsia="全真楷書" w:hAnsi="Times New Roman"/>
      <w:kern w:val="2"/>
      <w:sz w:val="24"/>
      <w:szCs w:val="24"/>
      <w:u w:val="single"/>
    </w:rPr>
  </w:style>
  <w:style w:type="paragraph" w:styleId="18">
    <w:name w:val="toc 1"/>
    <w:basedOn w:val="a8"/>
    <w:next w:val="a8"/>
    <w:autoRedefine/>
    <w:uiPriority w:val="39"/>
    <w:unhideWhenUsed/>
    <w:qFormat/>
    <w:rsid w:val="008F7833"/>
    <w:pPr>
      <w:widowControl/>
      <w:adjustRightInd/>
      <w:spacing w:after="100" w:line="276" w:lineRule="auto"/>
      <w:textAlignment w:val="auto"/>
    </w:pPr>
    <w:rPr>
      <w:rFonts w:ascii="Calibri" w:eastAsia="新細明體" w:hAnsi="Calibri"/>
      <w:sz w:val="22"/>
    </w:rPr>
  </w:style>
  <w:style w:type="paragraph" w:styleId="26">
    <w:name w:val="toc 2"/>
    <w:basedOn w:val="a8"/>
    <w:next w:val="a8"/>
    <w:autoRedefine/>
    <w:uiPriority w:val="39"/>
    <w:unhideWhenUsed/>
    <w:qFormat/>
    <w:rsid w:val="008F7833"/>
    <w:pPr>
      <w:widowControl/>
      <w:adjustRightInd/>
      <w:spacing w:after="100" w:line="276" w:lineRule="auto"/>
      <w:ind w:left="220"/>
      <w:textAlignment w:val="auto"/>
    </w:pPr>
    <w:rPr>
      <w:rFonts w:ascii="Calibri" w:eastAsia="新細明體" w:hAnsi="Calibri"/>
      <w:sz w:val="22"/>
    </w:rPr>
  </w:style>
  <w:style w:type="paragraph" w:styleId="34">
    <w:name w:val="toc 3"/>
    <w:basedOn w:val="a8"/>
    <w:next w:val="a8"/>
    <w:autoRedefine/>
    <w:uiPriority w:val="39"/>
    <w:unhideWhenUsed/>
    <w:qFormat/>
    <w:rsid w:val="008F7833"/>
    <w:pPr>
      <w:widowControl/>
      <w:adjustRightInd/>
      <w:spacing w:after="100" w:line="276" w:lineRule="auto"/>
      <w:ind w:left="440"/>
      <w:textAlignment w:val="auto"/>
    </w:pPr>
    <w:rPr>
      <w:rFonts w:ascii="Calibri" w:eastAsia="新細明體" w:hAnsi="Calibri"/>
      <w:sz w:val="22"/>
    </w:rPr>
  </w:style>
  <w:style w:type="paragraph" w:styleId="afd">
    <w:name w:val="TOC Heading"/>
    <w:basedOn w:val="12"/>
    <w:next w:val="a8"/>
    <w:uiPriority w:val="39"/>
    <w:unhideWhenUsed/>
    <w:qFormat/>
    <w:rsid w:val="008F7833"/>
    <w:pPr>
      <w:keepLines/>
      <w:widowControl/>
      <w:autoSpaceDE/>
      <w:autoSpaceDN/>
      <w:spacing w:before="480" w:line="276" w:lineRule="auto"/>
      <w:outlineLvl w:val="9"/>
    </w:pPr>
    <w:rPr>
      <w:rFonts w:ascii="Cambria" w:eastAsia="新細明體" w:hAnsi="Cambria"/>
      <w:b/>
      <w:bCs/>
      <w:color w:val="365F91"/>
      <w:kern w:val="0"/>
      <w:sz w:val="28"/>
      <w:szCs w:val="28"/>
      <w:u w:val="none"/>
    </w:rPr>
  </w:style>
  <w:style w:type="paragraph" w:customStyle="1" w:styleId="first">
    <w:name w:val="first"/>
    <w:basedOn w:val="a8"/>
    <w:uiPriority w:val="99"/>
    <w:rsid w:val="008F7833"/>
    <w:pPr>
      <w:widowControl/>
      <w:autoSpaceDE w:val="0"/>
      <w:autoSpaceDN w:val="0"/>
      <w:adjustRightInd/>
      <w:spacing w:line="1000" w:lineRule="exact"/>
      <w:ind w:left="2835"/>
      <w:textAlignment w:val="auto"/>
    </w:pPr>
    <w:rPr>
      <w:rFonts w:ascii="全真楷書" w:eastAsia="新細明體" w:hAnsi="新細明體" w:cs="新細明體"/>
      <w:b/>
      <w:bCs/>
      <w:color w:val="0000FF"/>
      <w:sz w:val="72"/>
      <w:szCs w:val="72"/>
    </w:rPr>
  </w:style>
  <w:style w:type="paragraph" w:styleId="afe">
    <w:name w:val="Balloon Text"/>
    <w:basedOn w:val="a8"/>
    <w:link w:val="aff"/>
    <w:uiPriority w:val="99"/>
    <w:unhideWhenUsed/>
    <w:rsid w:val="008F7833"/>
    <w:pPr>
      <w:adjustRightInd/>
      <w:spacing w:line="240" w:lineRule="auto"/>
      <w:textAlignment w:val="auto"/>
    </w:pPr>
    <w:rPr>
      <w:rFonts w:ascii="Cambria" w:eastAsia="新細明體" w:hAnsi="Cambria"/>
      <w:kern w:val="2"/>
      <w:sz w:val="18"/>
      <w:szCs w:val="18"/>
    </w:rPr>
  </w:style>
  <w:style w:type="character" w:customStyle="1" w:styleId="aff">
    <w:name w:val="註解方塊文字 字元"/>
    <w:link w:val="afe"/>
    <w:uiPriority w:val="99"/>
    <w:rsid w:val="008F7833"/>
    <w:rPr>
      <w:rFonts w:ascii="Cambria" w:hAnsi="Cambria"/>
      <w:kern w:val="2"/>
      <w:sz w:val="18"/>
      <w:szCs w:val="18"/>
    </w:rPr>
  </w:style>
  <w:style w:type="paragraph" w:customStyle="1" w:styleId="font18">
    <w:name w:val="font1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b/>
      <w:bCs/>
      <w:color w:val="0000FF"/>
      <w:szCs w:val="24"/>
    </w:rPr>
  </w:style>
  <w:style w:type="paragraph" w:customStyle="1" w:styleId="font19">
    <w:name w:val="font1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color w:val="0000FF"/>
      <w:szCs w:val="24"/>
    </w:rPr>
  </w:style>
  <w:style w:type="paragraph" w:customStyle="1" w:styleId="font20">
    <w:name w:val="font2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b/>
      <w:bCs/>
      <w:szCs w:val="24"/>
      <w:u w:val="single"/>
    </w:rPr>
  </w:style>
  <w:style w:type="paragraph" w:customStyle="1" w:styleId="font21">
    <w:name w:val="font2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b/>
      <w:bCs/>
      <w:color w:val="0000FF"/>
      <w:szCs w:val="24"/>
    </w:rPr>
  </w:style>
  <w:style w:type="paragraph" w:customStyle="1" w:styleId="font22">
    <w:name w:val="font2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細明體" w:eastAsia="細明體" w:hAnsi="細明體" w:cs="新細明體"/>
      <w:b/>
      <w:bCs/>
      <w:color w:val="0000FF"/>
      <w:szCs w:val="24"/>
    </w:rPr>
  </w:style>
  <w:style w:type="paragraph" w:customStyle="1" w:styleId="font23">
    <w:name w:val="font2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color w:val="3366FF"/>
      <w:szCs w:val="24"/>
    </w:rPr>
  </w:style>
  <w:style w:type="paragraph" w:customStyle="1" w:styleId="font24">
    <w:name w:val="font2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color w:val="3366FF"/>
      <w:szCs w:val="24"/>
    </w:rPr>
  </w:style>
  <w:style w:type="paragraph" w:customStyle="1" w:styleId="xl169">
    <w:name w:val="xl169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70">
    <w:name w:val="xl170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71">
    <w:name w:val="xl171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72">
    <w:name w:val="xl172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Cs w:val="24"/>
    </w:rPr>
  </w:style>
  <w:style w:type="paragraph" w:customStyle="1" w:styleId="xl173">
    <w:name w:val="xl17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Cs w:val="24"/>
    </w:rPr>
  </w:style>
  <w:style w:type="paragraph" w:customStyle="1" w:styleId="xl174">
    <w:name w:val="xl174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75">
    <w:name w:val="xl175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76">
    <w:name w:val="xl176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77">
    <w:name w:val="xl17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78">
    <w:name w:val="xl17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79">
    <w:name w:val="xl179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80">
    <w:name w:val="xl180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81">
    <w:name w:val="xl181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182">
    <w:name w:val="xl18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183">
    <w:name w:val="xl18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Cs w:val="24"/>
    </w:rPr>
  </w:style>
  <w:style w:type="paragraph" w:customStyle="1" w:styleId="xl184">
    <w:name w:val="xl18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85">
    <w:name w:val="xl18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186">
    <w:name w:val="xl18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187">
    <w:name w:val="xl18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88">
    <w:name w:val="xl188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189">
    <w:name w:val="xl189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0">
    <w:name w:val="xl19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1">
    <w:name w:val="xl191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2">
    <w:name w:val="xl192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3">
    <w:name w:val="xl193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4">
    <w:name w:val="xl194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5">
    <w:name w:val="xl19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196">
    <w:name w:val="xl196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Cs w:val="24"/>
    </w:rPr>
  </w:style>
  <w:style w:type="paragraph" w:customStyle="1" w:styleId="xl197">
    <w:name w:val="xl19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Cs w:val="24"/>
    </w:rPr>
  </w:style>
  <w:style w:type="paragraph" w:customStyle="1" w:styleId="xl198">
    <w:name w:val="xl198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Cs w:val="24"/>
    </w:rPr>
  </w:style>
  <w:style w:type="paragraph" w:customStyle="1" w:styleId="xl199">
    <w:name w:val="xl19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00">
    <w:name w:val="xl20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b/>
      <w:bCs/>
      <w:color w:val="3333FF"/>
      <w:szCs w:val="24"/>
    </w:rPr>
  </w:style>
  <w:style w:type="paragraph" w:customStyle="1" w:styleId="xl201">
    <w:name w:val="xl20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color w:val="3333FF"/>
      <w:szCs w:val="24"/>
    </w:rPr>
  </w:style>
  <w:style w:type="paragraph" w:customStyle="1" w:styleId="xl202">
    <w:name w:val="xl20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03">
    <w:name w:val="xl20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Cs w:val="24"/>
    </w:rPr>
  </w:style>
  <w:style w:type="paragraph" w:customStyle="1" w:styleId="xl204">
    <w:name w:val="xl20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Cs w:val="24"/>
    </w:rPr>
  </w:style>
  <w:style w:type="paragraph" w:customStyle="1" w:styleId="xl205">
    <w:name w:val="xl20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06">
    <w:name w:val="xl206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07">
    <w:name w:val="xl20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08">
    <w:name w:val="xl20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color w:val="3333FF"/>
      <w:szCs w:val="24"/>
    </w:rPr>
  </w:style>
  <w:style w:type="paragraph" w:customStyle="1" w:styleId="xl209">
    <w:name w:val="xl209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10">
    <w:name w:val="xl210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11">
    <w:name w:val="xl211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12">
    <w:name w:val="xl212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13">
    <w:name w:val="xl213"/>
    <w:basedOn w:val="a8"/>
    <w:rsid w:val="008F783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14">
    <w:name w:val="xl21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15">
    <w:name w:val="xl21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16">
    <w:name w:val="xl21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Cs w:val="24"/>
    </w:rPr>
  </w:style>
  <w:style w:type="paragraph" w:customStyle="1" w:styleId="xl217">
    <w:name w:val="xl21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Cs w:val="24"/>
    </w:rPr>
  </w:style>
  <w:style w:type="paragraph" w:customStyle="1" w:styleId="xl218">
    <w:name w:val="xl218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19">
    <w:name w:val="xl219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20">
    <w:name w:val="xl22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color w:val="3333FF"/>
      <w:szCs w:val="24"/>
    </w:rPr>
  </w:style>
  <w:style w:type="paragraph" w:customStyle="1" w:styleId="xl221">
    <w:name w:val="xl221"/>
    <w:basedOn w:val="a8"/>
    <w:rsid w:val="008F7833"/>
    <w:pPr>
      <w:widowControl/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CCFFCC"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22">
    <w:name w:val="xl222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23">
    <w:name w:val="xl223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24">
    <w:name w:val="xl224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Cs w:val="24"/>
    </w:rPr>
  </w:style>
  <w:style w:type="paragraph" w:customStyle="1" w:styleId="xl225">
    <w:name w:val="xl225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26">
    <w:name w:val="xl226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27">
    <w:name w:val="xl227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228">
    <w:name w:val="xl228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229">
    <w:name w:val="xl229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Cs w:val="24"/>
    </w:rPr>
  </w:style>
  <w:style w:type="paragraph" w:customStyle="1" w:styleId="xl230">
    <w:name w:val="xl230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231">
    <w:name w:val="xl231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color w:val="3333FF"/>
      <w:szCs w:val="24"/>
    </w:rPr>
  </w:style>
  <w:style w:type="paragraph" w:customStyle="1" w:styleId="xl232">
    <w:name w:val="xl232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Cs w:val="24"/>
    </w:rPr>
  </w:style>
  <w:style w:type="paragraph" w:customStyle="1" w:styleId="xl233">
    <w:name w:val="xl23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Cs w:val="24"/>
    </w:rPr>
  </w:style>
  <w:style w:type="paragraph" w:customStyle="1" w:styleId="xl234">
    <w:name w:val="xl234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Cs w:val="24"/>
    </w:rPr>
  </w:style>
  <w:style w:type="paragraph" w:customStyle="1" w:styleId="xl235">
    <w:name w:val="xl235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color w:val="3333FF"/>
      <w:szCs w:val="24"/>
    </w:rPr>
  </w:style>
  <w:style w:type="character" w:customStyle="1" w:styleId="33">
    <w:name w:val="本文縮排 3 字元"/>
    <w:link w:val="32"/>
    <w:rsid w:val="008F7833"/>
    <w:rPr>
      <w:rFonts w:ascii="Arial" w:eastAsia="標楷體" w:hAnsi="Arial"/>
      <w:color w:val="000000"/>
      <w:kern w:val="2"/>
      <w:sz w:val="24"/>
    </w:rPr>
  </w:style>
  <w:style w:type="character" w:customStyle="1" w:styleId="19">
    <w:name w:val="註解文字 字元1"/>
    <w:uiPriority w:val="99"/>
    <w:rsid w:val="008F7833"/>
    <w:rPr>
      <w:rFonts w:ascii="Times New Roman" w:hAnsi="Times New Roman"/>
      <w:kern w:val="2"/>
      <w:sz w:val="24"/>
    </w:rPr>
  </w:style>
  <w:style w:type="character" w:customStyle="1" w:styleId="aff0">
    <w:name w:val="註解主旨 字元"/>
    <w:link w:val="aff1"/>
    <w:rsid w:val="008F7833"/>
    <w:rPr>
      <w:rFonts w:ascii="Times New Roman" w:eastAsia="標楷體" w:hAnsi="Times New Roman"/>
      <w:b/>
      <w:bCs/>
      <w:kern w:val="2"/>
      <w:sz w:val="24"/>
      <w:szCs w:val="24"/>
    </w:rPr>
  </w:style>
  <w:style w:type="paragraph" w:styleId="aff1">
    <w:name w:val="annotation subject"/>
    <w:basedOn w:val="ac"/>
    <w:next w:val="ac"/>
    <w:link w:val="aff0"/>
    <w:rsid w:val="008F7833"/>
    <w:pPr>
      <w:adjustRightInd/>
      <w:spacing w:line="240" w:lineRule="auto"/>
      <w:textAlignment w:val="auto"/>
    </w:pPr>
    <w:rPr>
      <w:b/>
      <w:bCs/>
      <w:kern w:val="2"/>
      <w:szCs w:val="24"/>
      <w:lang w:val="x-none" w:eastAsia="x-none"/>
    </w:rPr>
  </w:style>
  <w:style w:type="character" w:customStyle="1" w:styleId="23">
    <w:name w:val="註解文字 字元2"/>
    <w:link w:val="ac"/>
    <w:rsid w:val="008F7833"/>
    <w:rPr>
      <w:rFonts w:ascii="Times New Roman" w:eastAsia="標楷體" w:hAnsi="Times New Roman"/>
      <w:sz w:val="24"/>
    </w:rPr>
  </w:style>
  <w:style w:type="character" w:customStyle="1" w:styleId="1a">
    <w:name w:val="註解主旨 字元1"/>
    <w:basedOn w:val="23"/>
    <w:link w:val="aff1"/>
    <w:uiPriority w:val="99"/>
    <w:rsid w:val="008F7833"/>
    <w:rPr>
      <w:rFonts w:ascii="Times New Roman" w:eastAsia="標楷體" w:hAnsi="Times New Roman"/>
      <w:sz w:val="24"/>
    </w:rPr>
  </w:style>
  <w:style w:type="character" w:styleId="aff2">
    <w:name w:val="Strong"/>
    <w:qFormat/>
    <w:rsid w:val="008F7833"/>
    <w:rPr>
      <w:b/>
      <w:bCs/>
    </w:rPr>
  </w:style>
  <w:style w:type="character" w:styleId="aff3">
    <w:name w:val="Emphasis"/>
    <w:uiPriority w:val="20"/>
    <w:qFormat/>
    <w:rsid w:val="008F7833"/>
    <w:rPr>
      <w:b w:val="0"/>
      <w:bCs w:val="0"/>
      <w:i w:val="0"/>
      <w:iCs w:val="0"/>
      <w:color w:val="CC0033"/>
    </w:rPr>
  </w:style>
  <w:style w:type="paragraph" w:styleId="HTML">
    <w:name w:val="HTML Preformatted"/>
    <w:basedOn w:val="a8"/>
    <w:link w:val="HTML0"/>
    <w:rsid w:val="008F78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pacing w:line="240" w:lineRule="auto"/>
      <w:textAlignment w:val="auto"/>
    </w:pPr>
    <w:rPr>
      <w:rFonts w:ascii="細明體" w:eastAsia="細明體" w:hAnsi="細明體"/>
      <w:szCs w:val="24"/>
    </w:rPr>
  </w:style>
  <w:style w:type="character" w:customStyle="1" w:styleId="HTML0">
    <w:name w:val="HTML 預設格式 字元"/>
    <w:link w:val="HTML"/>
    <w:rsid w:val="008F7833"/>
    <w:rPr>
      <w:rFonts w:ascii="細明體" w:eastAsia="細明體" w:hAnsi="細明體"/>
      <w:sz w:val="24"/>
      <w:szCs w:val="24"/>
    </w:rPr>
  </w:style>
  <w:style w:type="paragraph" w:customStyle="1" w:styleId="1b">
    <w:name w:val="純文字1"/>
    <w:basedOn w:val="a8"/>
    <w:rsid w:val="008F7833"/>
    <w:pPr>
      <w:spacing w:line="240" w:lineRule="auto"/>
    </w:pPr>
    <w:rPr>
      <w:rFonts w:ascii="細明體" w:eastAsia="細明體" w:hAnsi="Courier New"/>
      <w:kern w:val="2"/>
    </w:rPr>
  </w:style>
  <w:style w:type="paragraph" w:customStyle="1" w:styleId="Default">
    <w:name w:val="Default"/>
    <w:rsid w:val="008F783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aff4">
    <w:name w:val="文件引導模式 字元"/>
    <w:link w:val="aff5"/>
    <w:rsid w:val="008F7833"/>
    <w:rPr>
      <w:rFonts w:ascii="Arial" w:hAnsi="Arial"/>
      <w:kern w:val="2"/>
      <w:sz w:val="24"/>
      <w:shd w:val="clear" w:color="auto" w:fill="000080"/>
    </w:rPr>
  </w:style>
  <w:style w:type="paragraph" w:styleId="aff5">
    <w:name w:val="Document Map"/>
    <w:basedOn w:val="a8"/>
    <w:link w:val="aff4"/>
    <w:rsid w:val="008F7833"/>
    <w:pPr>
      <w:shd w:val="clear" w:color="auto" w:fill="000080"/>
      <w:adjustRightInd/>
      <w:spacing w:line="240" w:lineRule="auto"/>
      <w:textAlignment w:val="auto"/>
    </w:pPr>
    <w:rPr>
      <w:rFonts w:ascii="Arial" w:eastAsia="新細明體" w:hAnsi="Arial"/>
      <w:kern w:val="2"/>
      <w:lang w:val="x-none" w:eastAsia="x-none"/>
    </w:rPr>
  </w:style>
  <w:style w:type="character" w:customStyle="1" w:styleId="1c">
    <w:name w:val="文件引導模式 字元1"/>
    <w:link w:val="aff5"/>
    <w:uiPriority w:val="99"/>
    <w:rsid w:val="008F7833"/>
    <w:rPr>
      <w:rFonts w:ascii="新細明體" w:hAnsi="Times New Roman"/>
      <w:sz w:val="18"/>
      <w:szCs w:val="18"/>
    </w:rPr>
  </w:style>
  <w:style w:type="paragraph" w:styleId="Web">
    <w:name w:val="Normal (Web)"/>
    <w:basedOn w:val="a8"/>
    <w:unhideWhenUsed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新細明體"/>
      <w:szCs w:val="24"/>
    </w:rPr>
  </w:style>
  <w:style w:type="paragraph" w:styleId="z-">
    <w:name w:val="HTML Top of Form"/>
    <w:basedOn w:val="a8"/>
    <w:next w:val="a8"/>
    <w:link w:val="z-0"/>
    <w:hidden/>
    <w:uiPriority w:val="99"/>
    <w:rsid w:val="008F7833"/>
    <w:pPr>
      <w:widowControl/>
      <w:pBdr>
        <w:bottom w:val="single" w:sz="6" w:space="1" w:color="auto"/>
      </w:pBdr>
      <w:adjustRightInd/>
      <w:spacing w:line="240" w:lineRule="auto"/>
      <w:jc w:val="center"/>
      <w:textAlignment w:val="auto"/>
    </w:pPr>
    <w:rPr>
      <w:rFonts w:ascii="Arial" w:eastAsia="Arial Unicode MS" w:hAnsi="Arial" w:cs="Arial"/>
      <w:vanish/>
      <w:sz w:val="16"/>
      <w:szCs w:val="16"/>
    </w:rPr>
  </w:style>
  <w:style w:type="character" w:customStyle="1" w:styleId="z-0">
    <w:name w:val="z-表單的頂端 字元"/>
    <w:link w:val="z-"/>
    <w:uiPriority w:val="99"/>
    <w:rsid w:val="008F7833"/>
    <w:rPr>
      <w:rFonts w:ascii="Arial" w:eastAsia="Arial Unicode MS" w:hAnsi="Arial" w:cs="Arial"/>
      <w:vanish/>
      <w:sz w:val="16"/>
      <w:szCs w:val="16"/>
    </w:rPr>
  </w:style>
  <w:style w:type="paragraph" w:customStyle="1" w:styleId="font0">
    <w:name w:val="font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eastAsia="Arial Unicode MS"/>
      <w:szCs w:val="24"/>
    </w:rPr>
  </w:style>
  <w:style w:type="paragraph" w:customStyle="1" w:styleId="xl25">
    <w:name w:val="xl2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26">
    <w:name w:val="xl26"/>
    <w:basedOn w:val="a8"/>
    <w:rsid w:val="008F7833"/>
    <w:pPr>
      <w:widowControl/>
      <w:pBdr>
        <w:top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27">
    <w:name w:val="xl27"/>
    <w:basedOn w:val="a8"/>
    <w:rsid w:val="008F7833"/>
    <w:pPr>
      <w:widowControl/>
      <w:pBdr>
        <w:top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28">
    <w:name w:val="xl28"/>
    <w:basedOn w:val="a8"/>
    <w:rsid w:val="008F7833"/>
    <w:pPr>
      <w:widowControl/>
      <w:pBdr>
        <w:top w:val="single" w:sz="8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29">
    <w:name w:val="xl2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30">
    <w:name w:val="xl30"/>
    <w:basedOn w:val="a8"/>
    <w:rsid w:val="008F7833"/>
    <w:pPr>
      <w:widowControl/>
      <w:pBdr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31">
    <w:name w:val="xl31"/>
    <w:basedOn w:val="a8"/>
    <w:rsid w:val="008F7833"/>
    <w:pPr>
      <w:widowControl/>
      <w:pBdr>
        <w:top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 w:val="20"/>
    </w:rPr>
  </w:style>
  <w:style w:type="paragraph" w:customStyle="1" w:styleId="xl32">
    <w:name w:val="xl3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33">
    <w:name w:val="xl33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 w:val="20"/>
    </w:rPr>
  </w:style>
  <w:style w:type="paragraph" w:customStyle="1" w:styleId="xl36">
    <w:name w:val="xl36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37">
    <w:name w:val="xl37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38">
    <w:name w:val="xl38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39">
    <w:name w:val="xl39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FFFFFF"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0">
    <w:name w:val="xl40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b/>
      <w:bCs/>
      <w:i/>
      <w:iCs/>
      <w:szCs w:val="24"/>
    </w:rPr>
  </w:style>
  <w:style w:type="paragraph" w:customStyle="1" w:styleId="xl41">
    <w:name w:val="xl41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2">
    <w:name w:val="xl42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3">
    <w:name w:val="xl43"/>
    <w:basedOn w:val="a8"/>
    <w:rsid w:val="008F783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4">
    <w:name w:val="xl44"/>
    <w:basedOn w:val="a8"/>
    <w:rsid w:val="008F7833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5">
    <w:name w:val="xl45"/>
    <w:basedOn w:val="a8"/>
    <w:rsid w:val="008F783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6">
    <w:name w:val="xl46"/>
    <w:basedOn w:val="a8"/>
    <w:rsid w:val="008F7833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47">
    <w:name w:val="xl47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48">
    <w:name w:val="xl48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center"/>
    </w:pPr>
    <w:rPr>
      <w:rFonts w:ascii="Arial Unicode MS" w:eastAsia="Arial Unicode MS" w:cs="Arial Unicode MS"/>
      <w:szCs w:val="24"/>
    </w:rPr>
  </w:style>
  <w:style w:type="paragraph" w:customStyle="1" w:styleId="xl49">
    <w:name w:val="xl49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50">
    <w:name w:val="xl50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51">
    <w:name w:val="xl51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52">
    <w:name w:val="xl52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b/>
      <w:bCs/>
      <w:i/>
      <w:iCs/>
      <w:szCs w:val="24"/>
    </w:rPr>
  </w:style>
  <w:style w:type="paragraph" w:customStyle="1" w:styleId="xl53">
    <w:name w:val="xl53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54">
    <w:name w:val="xl54"/>
    <w:basedOn w:val="a8"/>
    <w:rsid w:val="008F783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55">
    <w:name w:val="xl55"/>
    <w:basedOn w:val="a8"/>
    <w:rsid w:val="008F7833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56">
    <w:name w:val="xl56"/>
    <w:basedOn w:val="a8"/>
    <w:rsid w:val="008F783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57">
    <w:name w:val="xl57"/>
    <w:basedOn w:val="a8"/>
    <w:rsid w:val="008F7833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58">
    <w:name w:val="xl58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59">
    <w:name w:val="xl59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adjustRightInd/>
      <w:spacing w:before="100" w:beforeAutospacing="1" w:after="100" w:afterAutospacing="1" w:line="240" w:lineRule="auto"/>
      <w:textAlignment w:val="auto"/>
    </w:pPr>
    <w:rPr>
      <w:rFonts w:ascii="標楷體" w:cs="Arial Unicode MS" w:hint="eastAsia"/>
      <w:szCs w:val="24"/>
    </w:rPr>
  </w:style>
  <w:style w:type="paragraph" w:customStyle="1" w:styleId="xl60">
    <w:name w:val="xl60"/>
    <w:basedOn w:val="a8"/>
    <w:rsid w:val="008F7833"/>
    <w:pPr>
      <w:widowControl/>
      <w:pBdr>
        <w:left w:val="single" w:sz="8" w:space="0" w:color="auto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1">
    <w:name w:val="xl61"/>
    <w:basedOn w:val="a8"/>
    <w:rsid w:val="008F783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2">
    <w:name w:val="xl62"/>
    <w:basedOn w:val="a8"/>
    <w:rsid w:val="008F7833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3">
    <w:name w:val="xl63"/>
    <w:basedOn w:val="a8"/>
    <w:rsid w:val="008F7833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4">
    <w:name w:val="xl64"/>
    <w:basedOn w:val="a8"/>
    <w:rsid w:val="008F7833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5">
    <w:name w:val="xl65"/>
    <w:basedOn w:val="a8"/>
    <w:rsid w:val="008F7833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center"/>
      <w:textAlignment w:val="auto"/>
    </w:pPr>
    <w:rPr>
      <w:rFonts w:ascii="標楷體" w:cs="Arial Unicode MS" w:hint="eastAsia"/>
      <w:szCs w:val="24"/>
    </w:rPr>
  </w:style>
  <w:style w:type="paragraph" w:customStyle="1" w:styleId="xl66">
    <w:name w:val="xl66"/>
    <w:basedOn w:val="a8"/>
    <w:rsid w:val="008F7833"/>
    <w:pPr>
      <w:widowControl/>
      <w:adjustRightInd/>
      <w:spacing w:before="100" w:beforeAutospacing="1" w:after="100" w:afterAutospacing="1" w:line="240" w:lineRule="auto"/>
      <w:jc w:val="right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67">
    <w:name w:val="xl67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jc w:val="right"/>
      <w:textAlignment w:val="auto"/>
    </w:pPr>
    <w:rPr>
      <w:rFonts w:ascii="Arial Unicode MS" w:eastAsia="Arial Unicode MS" w:cs="Arial Unicode MS"/>
      <w:szCs w:val="24"/>
    </w:rPr>
  </w:style>
  <w:style w:type="paragraph" w:customStyle="1" w:styleId="xl35">
    <w:name w:val="xl35"/>
    <w:basedOn w:val="a8"/>
    <w:rsid w:val="008F7833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center"/>
    </w:pPr>
    <w:rPr>
      <w:rFonts w:ascii="Arial Unicode MS" w:eastAsia="Arial Unicode MS" w:cs="Arial Unicode MS"/>
      <w:szCs w:val="24"/>
    </w:rPr>
  </w:style>
  <w:style w:type="paragraph" w:styleId="z-1">
    <w:name w:val="HTML Bottom of Form"/>
    <w:basedOn w:val="a8"/>
    <w:next w:val="a8"/>
    <w:link w:val="z-2"/>
    <w:hidden/>
    <w:uiPriority w:val="99"/>
    <w:rsid w:val="008F7833"/>
    <w:pPr>
      <w:widowControl/>
      <w:pBdr>
        <w:top w:val="single" w:sz="6" w:space="1" w:color="auto"/>
      </w:pBdr>
      <w:adjustRightInd/>
      <w:spacing w:line="240" w:lineRule="auto"/>
      <w:jc w:val="center"/>
      <w:textAlignment w:val="auto"/>
    </w:pPr>
    <w:rPr>
      <w:rFonts w:ascii="Arial" w:eastAsia="Arial Unicode MS" w:hAnsi="Arial" w:cs="Arial"/>
      <w:vanish/>
      <w:sz w:val="16"/>
      <w:szCs w:val="16"/>
    </w:rPr>
  </w:style>
  <w:style w:type="character" w:customStyle="1" w:styleId="z-2">
    <w:name w:val="z-表單的底部 字元"/>
    <w:link w:val="z-1"/>
    <w:uiPriority w:val="99"/>
    <w:rsid w:val="008F7833"/>
    <w:rPr>
      <w:rFonts w:ascii="Arial" w:eastAsia="Arial Unicode MS" w:hAnsi="Arial" w:cs="Arial"/>
      <w:vanish/>
      <w:sz w:val="16"/>
      <w:szCs w:val="16"/>
    </w:rPr>
  </w:style>
  <w:style w:type="character" w:customStyle="1" w:styleId="aff6">
    <w:name w:val="本文 字元"/>
    <w:link w:val="aff7"/>
    <w:rsid w:val="008F7833"/>
    <w:rPr>
      <w:rFonts w:ascii="標楷體" w:eastAsia="標楷體" w:hAnsi="Times New Roman"/>
      <w:color w:val="000000"/>
      <w:kern w:val="2"/>
      <w:szCs w:val="26"/>
    </w:rPr>
  </w:style>
  <w:style w:type="paragraph" w:styleId="aff7">
    <w:name w:val="Body Text"/>
    <w:basedOn w:val="a8"/>
    <w:link w:val="aff6"/>
    <w:rsid w:val="008F7833"/>
    <w:pPr>
      <w:adjustRightInd/>
      <w:spacing w:line="240" w:lineRule="auto"/>
      <w:textAlignment w:val="auto"/>
    </w:pPr>
    <w:rPr>
      <w:rFonts w:ascii="標楷體"/>
      <w:color w:val="000000"/>
      <w:kern w:val="2"/>
      <w:sz w:val="20"/>
      <w:szCs w:val="26"/>
      <w:lang w:val="x-none" w:eastAsia="x-none"/>
    </w:rPr>
  </w:style>
  <w:style w:type="character" w:customStyle="1" w:styleId="1d">
    <w:name w:val="本文 字元1"/>
    <w:link w:val="aff7"/>
    <w:uiPriority w:val="99"/>
    <w:rsid w:val="008F7833"/>
    <w:rPr>
      <w:rFonts w:ascii="Times New Roman" w:eastAsia="標楷體" w:hAnsi="Times New Roman"/>
      <w:sz w:val="24"/>
    </w:rPr>
  </w:style>
  <w:style w:type="paragraph" w:customStyle="1" w:styleId="aff8">
    <w:name w:val="(一)"/>
    <w:basedOn w:val="af4"/>
    <w:rsid w:val="008F7833"/>
    <w:pPr>
      <w:snapToGrid w:val="0"/>
      <w:ind w:left="600" w:firstLine="0"/>
      <w:jc w:val="both"/>
    </w:pPr>
    <w:rPr>
      <w:rFonts w:ascii="標楷體"/>
      <w:sz w:val="28"/>
      <w:szCs w:val="24"/>
    </w:rPr>
  </w:style>
  <w:style w:type="paragraph" w:customStyle="1" w:styleId="aff9">
    <w:name w:val="一"/>
    <w:basedOn w:val="a8"/>
    <w:qFormat/>
    <w:rsid w:val="008F7833"/>
    <w:pPr>
      <w:tabs>
        <w:tab w:val="left" w:pos="1620"/>
      </w:tabs>
      <w:spacing w:before="20" w:line="300" w:lineRule="exact"/>
      <w:ind w:leftChars="217" w:left="521" w:firstLineChars="100" w:firstLine="280"/>
      <w:jc w:val="both"/>
    </w:pPr>
    <w:rPr>
      <w:rFonts w:ascii="全真楷書" w:eastAsia="全真楷書"/>
      <w:sz w:val="28"/>
    </w:rPr>
  </w:style>
  <w:style w:type="numbering" w:customStyle="1" w:styleId="1e">
    <w:name w:val="無清單1"/>
    <w:next w:val="ab"/>
    <w:uiPriority w:val="99"/>
    <w:semiHidden/>
    <w:unhideWhenUsed/>
    <w:rsid w:val="008F7833"/>
  </w:style>
  <w:style w:type="table" w:styleId="affa">
    <w:name w:val="Table Grid"/>
    <w:basedOn w:val="aa"/>
    <w:uiPriority w:val="59"/>
    <w:rsid w:val="008F78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236">
    <w:name w:val="xl236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37">
    <w:name w:val="xl237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38">
    <w:name w:val="xl238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 w:val="22"/>
      <w:szCs w:val="22"/>
    </w:rPr>
  </w:style>
  <w:style w:type="paragraph" w:customStyle="1" w:styleId="xl239">
    <w:name w:val="xl239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 w:val="22"/>
      <w:szCs w:val="22"/>
    </w:rPr>
  </w:style>
  <w:style w:type="paragraph" w:customStyle="1" w:styleId="xl240">
    <w:name w:val="xl240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 w:val="22"/>
      <w:szCs w:val="22"/>
    </w:rPr>
  </w:style>
  <w:style w:type="paragraph" w:customStyle="1" w:styleId="xl241">
    <w:name w:val="xl241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 w:val="22"/>
      <w:szCs w:val="22"/>
    </w:rPr>
  </w:style>
  <w:style w:type="paragraph" w:customStyle="1" w:styleId="xl242">
    <w:name w:val="xl24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3">
    <w:name w:val="xl243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4">
    <w:name w:val="xl244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5">
    <w:name w:val="xl24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 w:val="22"/>
      <w:szCs w:val="22"/>
    </w:rPr>
  </w:style>
  <w:style w:type="paragraph" w:customStyle="1" w:styleId="xl246">
    <w:name w:val="xl246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7">
    <w:name w:val="xl247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8">
    <w:name w:val="xl248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0000FF"/>
      <w:sz w:val="22"/>
      <w:szCs w:val="22"/>
    </w:rPr>
  </w:style>
  <w:style w:type="paragraph" w:customStyle="1" w:styleId="xl249">
    <w:name w:val="xl249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0000FF"/>
      <w:sz w:val="22"/>
      <w:szCs w:val="22"/>
    </w:rPr>
  </w:style>
  <w:style w:type="paragraph" w:customStyle="1" w:styleId="xl250">
    <w:name w:val="xl250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 w:val="22"/>
      <w:szCs w:val="22"/>
    </w:rPr>
  </w:style>
  <w:style w:type="paragraph" w:customStyle="1" w:styleId="xl251">
    <w:name w:val="xl251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color w:val="3333FF"/>
      <w:sz w:val="22"/>
      <w:szCs w:val="22"/>
    </w:rPr>
  </w:style>
  <w:style w:type="paragraph" w:customStyle="1" w:styleId="xl252">
    <w:name w:val="xl252"/>
    <w:basedOn w:val="a8"/>
    <w:rsid w:val="008F7833"/>
    <w:pPr>
      <w:widowControl/>
      <w:pBdr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 w:val="22"/>
      <w:szCs w:val="22"/>
    </w:rPr>
  </w:style>
  <w:style w:type="paragraph" w:customStyle="1" w:styleId="xl253">
    <w:name w:val="xl253"/>
    <w:basedOn w:val="a8"/>
    <w:rsid w:val="008F7833"/>
    <w:pPr>
      <w:widowControl/>
      <w:pBdr>
        <w:top w:val="single" w:sz="4" w:space="0" w:color="auto"/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 w:val="22"/>
      <w:szCs w:val="22"/>
    </w:rPr>
  </w:style>
  <w:style w:type="paragraph" w:customStyle="1" w:styleId="xl254">
    <w:name w:val="xl254"/>
    <w:basedOn w:val="a8"/>
    <w:rsid w:val="008F7833"/>
    <w:pPr>
      <w:widowControl/>
      <w:pBdr>
        <w:top w:val="single" w:sz="4" w:space="0" w:color="auto"/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 w:val="22"/>
      <w:szCs w:val="22"/>
    </w:rPr>
  </w:style>
  <w:style w:type="paragraph" w:customStyle="1" w:styleId="xl255">
    <w:name w:val="xl255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color w:val="3333FF"/>
      <w:sz w:val="22"/>
      <w:szCs w:val="22"/>
    </w:rPr>
  </w:style>
  <w:style w:type="paragraph" w:customStyle="1" w:styleId="xl256">
    <w:name w:val="xl256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新細明體" w:eastAsia="新細明體" w:hAnsi="新細明體" w:cs="新細明體"/>
      <w:sz w:val="22"/>
      <w:szCs w:val="22"/>
    </w:rPr>
  </w:style>
  <w:style w:type="paragraph" w:customStyle="1" w:styleId="xl257">
    <w:name w:val="xl257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sz w:val="22"/>
      <w:szCs w:val="22"/>
    </w:rPr>
  </w:style>
  <w:style w:type="paragraph" w:customStyle="1" w:styleId="xl258">
    <w:name w:val="xl258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b/>
      <w:bCs/>
      <w:sz w:val="22"/>
      <w:szCs w:val="22"/>
    </w:rPr>
  </w:style>
  <w:style w:type="paragraph" w:customStyle="1" w:styleId="xl259">
    <w:name w:val="xl259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sz w:val="22"/>
      <w:szCs w:val="22"/>
    </w:rPr>
  </w:style>
  <w:style w:type="paragraph" w:customStyle="1" w:styleId="xl260">
    <w:name w:val="xl260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61">
    <w:name w:val="xl261"/>
    <w:basedOn w:val="a8"/>
    <w:rsid w:val="008F7833"/>
    <w:pPr>
      <w:widowControl/>
      <w:pBdr>
        <w:left w:val="single" w:sz="4" w:space="0" w:color="auto"/>
        <w:bottom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62">
    <w:name w:val="xl262"/>
    <w:basedOn w:val="a8"/>
    <w:rsid w:val="008F7833"/>
    <w:pPr>
      <w:widowControl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63">
    <w:name w:val="xl263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 w:val="22"/>
      <w:szCs w:val="22"/>
    </w:rPr>
  </w:style>
  <w:style w:type="paragraph" w:customStyle="1" w:styleId="xl264">
    <w:name w:val="xl264"/>
    <w:basedOn w:val="a8"/>
    <w:rsid w:val="008F7833"/>
    <w:pPr>
      <w:widowControl/>
      <w:pBdr>
        <w:righ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eastAsia="新細明體"/>
      <w:b/>
      <w:bCs/>
      <w:color w:val="3333FF"/>
      <w:sz w:val="22"/>
      <w:szCs w:val="22"/>
    </w:rPr>
  </w:style>
  <w:style w:type="paragraph" w:customStyle="1" w:styleId="xl265">
    <w:name w:val="xl265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細明體" w:eastAsia="細明體" w:hAnsi="細明體" w:cs="新細明體"/>
      <w:color w:val="3333FF"/>
      <w:sz w:val="22"/>
      <w:szCs w:val="22"/>
    </w:rPr>
  </w:style>
  <w:style w:type="paragraph" w:customStyle="1" w:styleId="xl266">
    <w:name w:val="xl266"/>
    <w:basedOn w:val="a8"/>
    <w:rsid w:val="008F7833"/>
    <w:pPr>
      <w:widowControl/>
      <w:pBdr>
        <w:left w:val="single" w:sz="4" w:space="0" w:color="auto"/>
      </w:pBdr>
      <w:shd w:val="clear" w:color="000000" w:fill="FDE9D9"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67">
    <w:name w:val="xl267"/>
    <w:basedOn w:val="a8"/>
    <w:rsid w:val="008F7833"/>
    <w:pPr>
      <w:widowControl/>
      <w:pBdr>
        <w:right w:val="single" w:sz="4" w:space="0" w:color="auto"/>
      </w:pBdr>
      <w:shd w:val="clear" w:color="000000" w:fill="FDE9D9"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68">
    <w:name w:val="xl268"/>
    <w:basedOn w:val="a8"/>
    <w:rsid w:val="008F7833"/>
    <w:pPr>
      <w:widowControl/>
      <w:pBdr>
        <w:left w:val="single" w:sz="4" w:space="0" w:color="auto"/>
      </w:pBdr>
      <w:adjustRightInd/>
      <w:spacing w:before="100" w:beforeAutospacing="1" w:after="100" w:afterAutospacing="1" w:line="240" w:lineRule="auto"/>
      <w:textAlignment w:val="top"/>
    </w:pPr>
    <w:rPr>
      <w:rFonts w:ascii="新細明體" w:eastAsia="新細明體" w:hAnsi="新細明體" w:cs="新細明體"/>
      <w:sz w:val="22"/>
      <w:szCs w:val="22"/>
    </w:rPr>
  </w:style>
  <w:style w:type="paragraph" w:customStyle="1" w:styleId="xl269">
    <w:name w:val="xl269"/>
    <w:basedOn w:val="a8"/>
    <w:rsid w:val="008F7833"/>
    <w:pPr>
      <w:widowControl/>
      <w:pBdr>
        <w:left w:val="single" w:sz="4" w:space="0" w:color="auto"/>
        <w:bottom w:val="single" w:sz="4" w:space="0" w:color="auto"/>
      </w:pBdr>
      <w:shd w:val="clear" w:color="000000" w:fill="FDE9D9"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xl270">
    <w:name w:val="xl270"/>
    <w:basedOn w:val="a8"/>
    <w:rsid w:val="008F7833"/>
    <w:pPr>
      <w:widowControl/>
      <w:pBdr>
        <w:bottom w:val="single" w:sz="4" w:space="0" w:color="auto"/>
        <w:right w:val="single" w:sz="4" w:space="0" w:color="auto"/>
      </w:pBdr>
      <w:shd w:val="clear" w:color="000000" w:fill="FDE9D9"/>
      <w:adjustRightInd/>
      <w:spacing w:before="100" w:beforeAutospacing="1" w:after="100" w:afterAutospacing="1" w:line="240" w:lineRule="auto"/>
      <w:textAlignment w:val="top"/>
    </w:pPr>
    <w:rPr>
      <w:rFonts w:eastAsia="新細明體"/>
      <w:color w:val="3333FF"/>
      <w:sz w:val="22"/>
      <w:szCs w:val="22"/>
    </w:rPr>
  </w:style>
  <w:style w:type="paragraph" w:customStyle="1" w:styleId="a11">
    <w:name w:val="a11."/>
    <w:basedOn w:val="a8"/>
    <w:rsid w:val="008F7833"/>
    <w:pPr>
      <w:autoSpaceDE w:val="0"/>
      <w:autoSpaceDN w:val="0"/>
      <w:ind w:left="425" w:hanging="425"/>
    </w:pPr>
    <w:rPr>
      <w:rFonts w:eastAsia="全真楷書"/>
      <w:sz w:val="18"/>
    </w:rPr>
  </w:style>
  <w:style w:type="paragraph" w:customStyle="1" w:styleId="35">
    <w:name w:val="註3"/>
    <w:basedOn w:val="a8"/>
    <w:rsid w:val="008F7833"/>
    <w:pPr>
      <w:spacing w:line="320" w:lineRule="exact"/>
      <w:ind w:left="652" w:hanging="198"/>
    </w:pPr>
    <w:rPr>
      <w:rFonts w:eastAsia="全真楷書"/>
      <w:sz w:val="16"/>
    </w:rPr>
  </w:style>
  <w:style w:type="paragraph" w:customStyle="1" w:styleId="1f">
    <w:name w:val="1."/>
    <w:basedOn w:val="a8"/>
    <w:rsid w:val="008F7833"/>
    <w:pPr>
      <w:ind w:left="142" w:hanging="142"/>
    </w:pPr>
    <w:rPr>
      <w:rFonts w:eastAsia="全真楷書"/>
      <w:sz w:val="18"/>
    </w:rPr>
  </w:style>
  <w:style w:type="paragraph" w:customStyle="1" w:styleId="111">
    <w:name w:val="11."/>
    <w:basedOn w:val="a8"/>
    <w:rsid w:val="008F7833"/>
    <w:pPr>
      <w:tabs>
        <w:tab w:val="left" w:pos="2280"/>
      </w:tabs>
      <w:ind w:left="227" w:hanging="227"/>
    </w:pPr>
    <w:rPr>
      <w:rFonts w:eastAsia="全真楷書"/>
      <w:color w:val="000000"/>
      <w:sz w:val="18"/>
    </w:rPr>
  </w:style>
  <w:style w:type="paragraph" w:styleId="27">
    <w:name w:val="Body Text 2"/>
    <w:basedOn w:val="a8"/>
    <w:link w:val="28"/>
    <w:rsid w:val="008F7833"/>
    <w:pPr>
      <w:autoSpaceDE w:val="0"/>
      <w:autoSpaceDN w:val="0"/>
      <w:adjustRightInd/>
      <w:spacing w:line="240" w:lineRule="auto"/>
      <w:textAlignment w:val="auto"/>
    </w:pPr>
    <w:rPr>
      <w:color w:val="000000"/>
      <w:kern w:val="2"/>
      <w:szCs w:val="24"/>
    </w:rPr>
  </w:style>
  <w:style w:type="character" w:customStyle="1" w:styleId="28">
    <w:name w:val="本文 2 字元"/>
    <w:link w:val="27"/>
    <w:rsid w:val="008F7833"/>
    <w:rPr>
      <w:rFonts w:ascii="Times New Roman" w:eastAsia="標楷體" w:hAnsi="Times New Roman"/>
      <w:color w:val="000000"/>
      <w:kern w:val="2"/>
      <w:sz w:val="24"/>
      <w:szCs w:val="24"/>
    </w:rPr>
  </w:style>
  <w:style w:type="paragraph" w:styleId="36">
    <w:name w:val="Body Text 3"/>
    <w:basedOn w:val="a8"/>
    <w:link w:val="37"/>
    <w:rsid w:val="008F7833"/>
    <w:pPr>
      <w:autoSpaceDE w:val="0"/>
      <w:autoSpaceDN w:val="0"/>
      <w:spacing w:line="180" w:lineRule="atLeast"/>
    </w:pPr>
    <w:rPr>
      <w:color w:val="FF0000"/>
      <w:u w:val="single"/>
    </w:rPr>
  </w:style>
  <w:style w:type="character" w:customStyle="1" w:styleId="37">
    <w:name w:val="本文 3 字元"/>
    <w:link w:val="36"/>
    <w:rsid w:val="008F7833"/>
    <w:rPr>
      <w:rFonts w:ascii="Times New Roman" w:eastAsia="標楷體" w:hAnsi="Times New Roman"/>
      <w:color w:val="FF0000"/>
      <w:sz w:val="24"/>
      <w:u w:val="single"/>
    </w:rPr>
  </w:style>
  <w:style w:type="character" w:customStyle="1" w:styleId="af">
    <w:name w:val="清單段落 字元"/>
    <w:link w:val="ae"/>
    <w:uiPriority w:val="34"/>
    <w:rsid w:val="008F7833"/>
    <w:rPr>
      <w:rFonts w:ascii="Times New Roman" w:eastAsia="標楷體" w:hAnsi="Times New Roman"/>
      <w:sz w:val="24"/>
    </w:rPr>
  </w:style>
  <w:style w:type="paragraph" w:customStyle="1" w:styleId="3">
    <w:name w:val="樣式3"/>
    <w:basedOn w:val="a8"/>
    <w:link w:val="38"/>
    <w:qFormat/>
    <w:rsid w:val="008F7833"/>
    <w:pPr>
      <w:numPr>
        <w:ilvl w:val="1"/>
        <w:numId w:val="3"/>
      </w:numPr>
      <w:tabs>
        <w:tab w:val="left" w:pos="1260"/>
      </w:tabs>
      <w:adjustRightInd/>
      <w:snapToGrid w:val="0"/>
      <w:spacing w:line="300" w:lineRule="auto"/>
      <w:textAlignment w:val="auto"/>
    </w:pPr>
    <w:rPr>
      <w:rFonts w:ascii="標楷體" w:hAnsi="標楷體"/>
      <w:kern w:val="2"/>
      <w:sz w:val="28"/>
      <w:szCs w:val="28"/>
      <w:lang w:val="x-none" w:eastAsia="x-none"/>
    </w:rPr>
  </w:style>
  <w:style w:type="character" w:customStyle="1" w:styleId="38">
    <w:name w:val="樣式3 字元"/>
    <w:link w:val="3"/>
    <w:rsid w:val="008F7833"/>
    <w:rPr>
      <w:rFonts w:ascii="標楷體" w:eastAsia="標楷體" w:hAnsi="標楷體"/>
      <w:kern w:val="2"/>
      <w:sz w:val="28"/>
      <w:szCs w:val="28"/>
      <w:lang w:val="x-none" w:eastAsia="x-none"/>
    </w:rPr>
  </w:style>
  <w:style w:type="numbering" w:customStyle="1" w:styleId="a1">
    <w:name w:val="專諮"/>
    <w:uiPriority w:val="99"/>
    <w:rsid w:val="00D4078F"/>
    <w:pPr>
      <w:numPr>
        <w:numId w:val="4"/>
      </w:numPr>
    </w:pPr>
  </w:style>
  <w:style w:type="numbering" w:customStyle="1" w:styleId="1">
    <w:name w:val="樣式1"/>
    <w:uiPriority w:val="99"/>
    <w:rsid w:val="00D4078F"/>
    <w:pPr>
      <w:numPr>
        <w:numId w:val="5"/>
      </w:numPr>
    </w:pPr>
  </w:style>
  <w:style w:type="character" w:customStyle="1" w:styleId="90">
    <w:name w:val="標題 9 字元"/>
    <w:link w:val="9"/>
    <w:rsid w:val="009E571D"/>
    <w:rPr>
      <w:rFonts w:ascii="標楷體" w:eastAsia="標楷體" w:hAnsi="標楷體" w:cs="標楷體"/>
      <w:color w:val="FF0000"/>
      <w:kern w:val="1"/>
      <w:szCs w:val="24"/>
      <w:u w:val="single"/>
      <w:lang w:val="x-none"/>
    </w:rPr>
  </w:style>
  <w:style w:type="character" w:customStyle="1" w:styleId="WW8Num1z0">
    <w:name w:val="WW8Num1z0"/>
    <w:rsid w:val="009E571D"/>
  </w:style>
  <w:style w:type="character" w:customStyle="1" w:styleId="WW8Num1z1">
    <w:name w:val="WW8Num1z1"/>
    <w:rsid w:val="009E571D"/>
  </w:style>
  <w:style w:type="character" w:customStyle="1" w:styleId="WW8Num1z2">
    <w:name w:val="WW8Num1z2"/>
    <w:rsid w:val="009E571D"/>
  </w:style>
  <w:style w:type="character" w:customStyle="1" w:styleId="WW8Num1z3">
    <w:name w:val="WW8Num1z3"/>
    <w:rsid w:val="009E571D"/>
  </w:style>
  <w:style w:type="character" w:customStyle="1" w:styleId="WW8Num1z4">
    <w:name w:val="WW8Num1z4"/>
    <w:rsid w:val="009E571D"/>
  </w:style>
  <w:style w:type="character" w:customStyle="1" w:styleId="WW8Num1z5">
    <w:name w:val="WW8Num1z5"/>
    <w:rsid w:val="009E571D"/>
  </w:style>
  <w:style w:type="character" w:customStyle="1" w:styleId="WW8Num1z6">
    <w:name w:val="WW8Num1z6"/>
    <w:rsid w:val="009E571D"/>
  </w:style>
  <w:style w:type="character" w:customStyle="1" w:styleId="WW8Num1z7">
    <w:name w:val="WW8Num1z7"/>
    <w:rsid w:val="009E571D"/>
  </w:style>
  <w:style w:type="character" w:customStyle="1" w:styleId="WW8Num1z8">
    <w:name w:val="WW8Num1z8"/>
    <w:rsid w:val="009E571D"/>
  </w:style>
  <w:style w:type="character" w:customStyle="1" w:styleId="WW8Num2z0">
    <w:name w:val="WW8Num2z0"/>
    <w:rsid w:val="009E571D"/>
    <w:rPr>
      <w:rFonts w:ascii="Times New Roman" w:eastAsia="標楷體" w:hAnsi="Times New Roman" w:cs="標楷體" w:hint="default"/>
      <w:sz w:val="32"/>
      <w:szCs w:val="32"/>
    </w:rPr>
  </w:style>
  <w:style w:type="character" w:customStyle="1" w:styleId="WW8Num3z0">
    <w:name w:val="WW8Num3z0"/>
    <w:rsid w:val="009E571D"/>
    <w:rPr>
      <w:rFonts w:hint="eastAsia"/>
    </w:rPr>
  </w:style>
  <w:style w:type="character" w:customStyle="1" w:styleId="WW8Num4z0">
    <w:name w:val="WW8Num4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5z0">
    <w:name w:val="WW8Num5z0"/>
    <w:rsid w:val="009E571D"/>
    <w:rPr>
      <w:rFonts w:hint="eastAsia"/>
    </w:rPr>
  </w:style>
  <w:style w:type="character" w:customStyle="1" w:styleId="WW8Num6z0">
    <w:name w:val="WW8Num6z0"/>
    <w:rsid w:val="009E571D"/>
    <w:rPr>
      <w:rFonts w:ascii="標楷體" w:eastAsia="標楷體" w:hAnsi="標楷體" w:cs="標楷體" w:hint="default"/>
      <w:sz w:val="32"/>
      <w:szCs w:val="32"/>
    </w:rPr>
  </w:style>
  <w:style w:type="character" w:customStyle="1" w:styleId="WW8Num6z1">
    <w:name w:val="WW8Num6z1"/>
    <w:rsid w:val="009E571D"/>
    <w:rPr>
      <w:rFonts w:ascii="Times New Roman" w:eastAsia="標楷體" w:hAnsi="Times New Roman" w:cs="Times New Roman" w:hint="default"/>
      <w:sz w:val="32"/>
      <w:szCs w:val="32"/>
    </w:rPr>
  </w:style>
  <w:style w:type="character" w:customStyle="1" w:styleId="WW8Num6z2">
    <w:name w:val="WW8Num6z2"/>
    <w:rsid w:val="009E571D"/>
  </w:style>
  <w:style w:type="character" w:customStyle="1" w:styleId="WW8Num6z3">
    <w:name w:val="WW8Num6z3"/>
    <w:rsid w:val="009E571D"/>
  </w:style>
  <w:style w:type="character" w:customStyle="1" w:styleId="WW8Num6z4">
    <w:name w:val="WW8Num6z4"/>
    <w:rsid w:val="009E571D"/>
  </w:style>
  <w:style w:type="character" w:customStyle="1" w:styleId="WW8Num6z5">
    <w:name w:val="WW8Num6z5"/>
    <w:rsid w:val="009E571D"/>
  </w:style>
  <w:style w:type="character" w:customStyle="1" w:styleId="WW8Num6z6">
    <w:name w:val="WW8Num6z6"/>
    <w:rsid w:val="009E571D"/>
  </w:style>
  <w:style w:type="character" w:customStyle="1" w:styleId="WW8Num6z7">
    <w:name w:val="WW8Num6z7"/>
    <w:rsid w:val="009E571D"/>
  </w:style>
  <w:style w:type="character" w:customStyle="1" w:styleId="WW8Num6z8">
    <w:name w:val="WW8Num6z8"/>
    <w:rsid w:val="009E571D"/>
  </w:style>
  <w:style w:type="character" w:customStyle="1" w:styleId="WW8Num7z0">
    <w:name w:val="WW8Num7z0"/>
    <w:rsid w:val="009E571D"/>
    <w:rPr>
      <w:rFonts w:hint="eastAsia"/>
    </w:rPr>
  </w:style>
  <w:style w:type="character" w:customStyle="1" w:styleId="WW8Num8z0">
    <w:name w:val="WW8Num8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9z0">
    <w:name w:val="WW8Num9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0z0">
    <w:name w:val="WW8Num10z0"/>
    <w:rsid w:val="009E571D"/>
    <w:rPr>
      <w:rFonts w:hint="eastAsia"/>
    </w:rPr>
  </w:style>
  <w:style w:type="character" w:customStyle="1" w:styleId="WW8Num11z0">
    <w:name w:val="WW8Num11z0"/>
    <w:rsid w:val="009E571D"/>
  </w:style>
  <w:style w:type="character" w:customStyle="1" w:styleId="WW8Num12z0">
    <w:name w:val="WW8Num12z0"/>
    <w:rsid w:val="009E571D"/>
    <w:rPr>
      <w:rFonts w:ascii="標楷體" w:hAnsi="標楷體" w:cs="標楷體" w:hint="default"/>
      <w:sz w:val="24"/>
      <w:szCs w:val="24"/>
    </w:rPr>
  </w:style>
  <w:style w:type="character" w:customStyle="1" w:styleId="WW8Num13z0">
    <w:name w:val="WW8Num13z0"/>
    <w:rsid w:val="009E571D"/>
    <w:rPr>
      <w:rFonts w:hint="eastAsia"/>
    </w:rPr>
  </w:style>
  <w:style w:type="character" w:customStyle="1" w:styleId="WW8Num14z0">
    <w:name w:val="WW8Num14z0"/>
    <w:rsid w:val="009E571D"/>
    <w:rPr>
      <w:rFonts w:hint="eastAsia"/>
    </w:rPr>
  </w:style>
  <w:style w:type="character" w:customStyle="1" w:styleId="WW8Num15z0">
    <w:name w:val="WW8Num15z0"/>
    <w:rsid w:val="009E571D"/>
    <w:rPr>
      <w:rFonts w:cs="標楷體" w:hint="eastAsia"/>
      <w:b w:val="0"/>
      <w:sz w:val="28"/>
      <w:szCs w:val="28"/>
    </w:rPr>
  </w:style>
  <w:style w:type="character" w:customStyle="1" w:styleId="WW8Num16z0">
    <w:name w:val="WW8Num16z0"/>
    <w:rsid w:val="009E571D"/>
    <w:rPr>
      <w:rFonts w:ascii="標楷體" w:eastAsia="標楷體" w:hAnsi="標楷體" w:cs="標楷體" w:hint="eastAsia"/>
      <w:b w:val="0"/>
      <w:i w:val="0"/>
      <w:sz w:val="24"/>
      <w:szCs w:val="24"/>
    </w:rPr>
  </w:style>
  <w:style w:type="character" w:customStyle="1" w:styleId="WW8Num17z0">
    <w:name w:val="WW8Num17z0"/>
    <w:rsid w:val="009E571D"/>
    <w:rPr>
      <w:rFonts w:cs="標楷體" w:hint="eastAsia"/>
    </w:rPr>
  </w:style>
  <w:style w:type="character" w:customStyle="1" w:styleId="WW8Num18z0">
    <w:name w:val="WW8Num18z0"/>
    <w:rsid w:val="009E571D"/>
    <w:rPr>
      <w:rFonts w:hint="default"/>
    </w:rPr>
  </w:style>
  <w:style w:type="character" w:customStyle="1" w:styleId="WW8Num19z0">
    <w:name w:val="WW8Num19z0"/>
    <w:rsid w:val="009E571D"/>
    <w:rPr>
      <w:rFonts w:cs="標楷體" w:hint="eastAsia"/>
    </w:rPr>
  </w:style>
  <w:style w:type="character" w:customStyle="1" w:styleId="WW8Num20z0">
    <w:name w:val="WW8Num20z0"/>
    <w:rsid w:val="009E571D"/>
    <w:rPr>
      <w:rFonts w:ascii="Times New Roman" w:hAnsi="Times New Roman" w:cs="Times New Roman" w:hint="eastAsia"/>
      <w:i w:val="0"/>
    </w:rPr>
  </w:style>
  <w:style w:type="character" w:customStyle="1" w:styleId="WW8Num21z0">
    <w:name w:val="WW8Num21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22z0">
    <w:name w:val="WW8Num22z0"/>
    <w:rsid w:val="009E571D"/>
    <w:rPr>
      <w:rFonts w:hint="eastAsia"/>
    </w:rPr>
  </w:style>
  <w:style w:type="character" w:customStyle="1" w:styleId="WW8Num23z0">
    <w:name w:val="WW8Num23z0"/>
    <w:rsid w:val="009E571D"/>
    <w:rPr>
      <w:rFonts w:ascii="Wingdings" w:hAnsi="Wingdings" w:cs="Wingdings" w:hint="default"/>
    </w:rPr>
  </w:style>
  <w:style w:type="character" w:customStyle="1" w:styleId="WW8Num24z0">
    <w:name w:val="WW8Num24z0"/>
    <w:rsid w:val="009E571D"/>
    <w:rPr>
      <w:rFonts w:hint="eastAsia"/>
    </w:rPr>
  </w:style>
  <w:style w:type="character" w:customStyle="1" w:styleId="WW8Num25z0">
    <w:name w:val="WW8Num25z0"/>
    <w:rsid w:val="009E571D"/>
    <w:rPr>
      <w:rFonts w:ascii="標楷體" w:eastAsia="標楷體" w:hAnsi="標楷體" w:cs="標楷體" w:hint="default"/>
    </w:rPr>
  </w:style>
  <w:style w:type="character" w:customStyle="1" w:styleId="WW8Num26z0">
    <w:name w:val="WW8Num26z0"/>
    <w:rsid w:val="009E571D"/>
    <w:rPr>
      <w:rFonts w:ascii="Times New Roman" w:eastAsia="標楷體" w:hAnsi="Times New Roman" w:cs="標楷體" w:hint="default"/>
    </w:rPr>
  </w:style>
  <w:style w:type="character" w:customStyle="1" w:styleId="WW8Num27z0">
    <w:name w:val="WW8Num27z0"/>
    <w:rsid w:val="009E571D"/>
    <w:rPr>
      <w:rFonts w:cs="標楷體" w:hint="eastAsia"/>
      <w:b w:val="0"/>
      <w:sz w:val="28"/>
      <w:szCs w:val="28"/>
    </w:rPr>
  </w:style>
  <w:style w:type="character" w:customStyle="1" w:styleId="WW8Num28z0">
    <w:name w:val="WW8Num28z0"/>
    <w:rsid w:val="009E571D"/>
    <w:rPr>
      <w:rFonts w:hint="eastAsia"/>
    </w:rPr>
  </w:style>
  <w:style w:type="character" w:customStyle="1" w:styleId="WW8Num29z0">
    <w:name w:val="WW8Num29z0"/>
    <w:rsid w:val="009E571D"/>
    <w:rPr>
      <w:rFonts w:hint="eastAsia"/>
      <w:b w:val="0"/>
      <w:sz w:val="28"/>
      <w:szCs w:val="28"/>
    </w:rPr>
  </w:style>
  <w:style w:type="character" w:customStyle="1" w:styleId="WW8Num30z0">
    <w:name w:val="WW8Num30z0"/>
    <w:rsid w:val="009E571D"/>
    <w:rPr>
      <w:rFonts w:ascii="Times New Roman" w:eastAsia="標楷體" w:hAnsi="Times New Roman" w:cs="標楷體" w:hint="eastAsia"/>
      <w:i w:val="0"/>
      <w:szCs w:val="24"/>
    </w:rPr>
  </w:style>
  <w:style w:type="character" w:customStyle="1" w:styleId="WW8Num31z0">
    <w:name w:val="WW8Num31z0"/>
    <w:rsid w:val="009E571D"/>
    <w:rPr>
      <w:rFonts w:cs="標楷體" w:hint="eastAsia"/>
    </w:rPr>
  </w:style>
  <w:style w:type="character" w:customStyle="1" w:styleId="WW8Num31z1">
    <w:name w:val="WW8Num31z1"/>
    <w:rsid w:val="009E571D"/>
  </w:style>
  <w:style w:type="character" w:customStyle="1" w:styleId="WW8Num31z2">
    <w:name w:val="WW8Num31z2"/>
    <w:rsid w:val="009E571D"/>
    <w:rPr>
      <w:rFonts w:cs="標楷體" w:hint="default"/>
    </w:rPr>
  </w:style>
  <w:style w:type="character" w:customStyle="1" w:styleId="WW8Num31z3">
    <w:name w:val="WW8Num31z3"/>
    <w:rsid w:val="009E571D"/>
  </w:style>
  <w:style w:type="character" w:customStyle="1" w:styleId="WW8Num31z4">
    <w:name w:val="WW8Num31z4"/>
    <w:rsid w:val="009E571D"/>
  </w:style>
  <w:style w:type="character" w:customStyle="1" w:styleId="WW8Num31z5">
    <w:name w:val="WW8Num31z5"/>
    <w:rsid w:val="009E571D"/>
  </w:style>
  <w:style w:type="character" w:customStyle="1" w:styleId="WW8Num31z6">
    <w:name w:val="WW8Num31z6"/>
    <w:rsid w:val="009E571D"/>
  </w:style>
  <w:style w:type="character" w:customStyle="1" w:styleId="WW8Num31z7">
    <w:name w:val="WW8Num31z7"/>
    <w:rsid w:val="009E571D"/>
  </w:style>
  <w:style w:type="character" w:customStyle="1" w:styleId="WW8Num31z8">
    <w:name w:val="WW8Num31z8"/>
    <w:rsid w:val="009E571D"/>
  </w:style>
  <w:style w:type="character" w:customStyle="1" w:styleId="WW8Num32z0">
    <w:name w:val="WW8Num32z0"/>
    <w:rsid w:val="009E571D"/>
    <w:rPr>
      <w:rFonts w:hint="eastAsia"/>
    </w:rPr>
  </w:style>
  <w:style w:type="character" w:customStyle="1" w:styleId="WW8Num33z0">
    <w:name w:val="WW8Num33z0"/>
    <w:rsid w:val="009E571D"/>
    <w:rPr>
      <w:rFonts w:hint="eastAsia"/>
    </w:rPr>
  </w:style>
  <w:style w:type="character" w:customStyle="1" w:styleId="WW8Num34z0">
    <w:name w:val="WW8Num34z0"/>
    <w:rsid w:val="009E571D"/>
    <w:rPr>
      <w:rFonts w:hint="eastAsia"/>
    </w:rPr>
  </w:style>
  <w:style w:type="character" w:customStyle="1" w:styleId="WW8Num35z0">
    <w:name w:val="WW8Num35z0"/>
    <w:rsid w:val="009E571D"/>
    <w:rPr>
      <w:rFonts w:hint="eastAsia"/>
      <w:b w:val="0"/>
      <w:sz w:val="28"/>
      <w:szCs w:val="28"/>
    </w:rPr>
  </w:style>
  <w:style w:type="character" w:customStyle="1" w:styleId="WW8Num36z0">
    <w:name w:val="WW8Num36z0"/>
    <w:rsid w:val="009E571D"/>
    <w:rPr>
      <w:rFonts w:ascii="Times New Roman" w:eastAsia="標楷體" w:hAnsi="Times New Roman" w:cs="Times New Roman" w:hint="default"/>
      <w:b w:val="0"/>
      <w:i w:val="0"/>
      <w:sz w:val="24"/>
      <w:u w:val="none"/>
    </w:rPr>
  </w:style>
  <w:style w:type="character" w:customStyle="1" w:styleId="WW8Num37z0">
    <w:name w:val="WW8Num37z0"/>
    <w:rsid w:val="009E571D"/>
    <w:rPr>
      <w:rFonts w:hint="default"/>
    </w:rPr>
  </w:style>
  <w:style w:type="character" w:customStyle="1" w:styleId="WW8Num38z0">
    <w:name w:val="WW8Num38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39z0">
    <w:name w:val="WW8Num39z0"/>
    <w:rsid w:val="009E571D"/>
  </w:style>
  <w:style w:type="character" w:customStyle="1" w:styleId="WW8Num40z0">
    <w:name w:val="WW8Num40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41z0">
    <w:name w:val="WW8Num41z0"/>
    <w:rsid w:val="009E571D"/>
    <w:rPr>
      <w:rFonts w:hint="default"/>
      <w:color w:val="auto"/>
      <w:u w:val="none"/>
    </w:rPr>
  </w:style>
  <w:style w:type="character" w:customStyle="1" w:styleId="WW8Num42z0">
    <w:name w:val="WW8Num42z0"/>
    <w:rsid w:val="009E571D"/>
    <w:rPr>
      <w:rFonts w:hint="eastAsia"/>
      <w:lang w:val="en-US"/>
    </w:rPr>
  </w:style>
  <w:style w:type="character" w:customStyle="1" w:styleId="WW8Num43z0">
    <w:name w:val="WW8Num43z0"/>
    <w:rsid w:val="009E571D"/>
    <w:rPr>
      <w:rFonts w:hint="eastAsia"/>
    </w:rPr>
  </w:style>
  <w:style w:type="character" w:customStyle="1" w:styleId="WW8Num44z0">
    <w:name w:val="WW8Num44z0"/>
    <w:rsid w:val="009E571D"/>
    <w:rPr>
      <w:rFonts w:ascii="標楷體" w:eastAsia="標楷體" w:hAnsi="標楷體" w:cs="標楷體"/>
      <w:sz w:val="24"/>
      <w:szCs w:val="24"/>
    </w:rPr>
  </w:style>
  <w:style w:type="character" w:customStyle="1" w:styleId="WW8Num45z0">
    <w:name w:val="WW8Num45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46z0">
    <w:name w:val="WW8Num46z0"/>
    <w:rsid w:val="009E571D"/>
    <w:rPr>
      <w:rFonts w:hint="eastAsia"/>
    </w:rPr>
  </w:style>
  <w:style w:type="character" w:customStyle="1" w:styleId="WW8Num47z0">
    <w:name w:val="WW8Num47z0"/>
    <w:rsid w:val="009E571D"/>
    <w:rPr>
      <w:rFonts w:ascii="Wingdings" w:hAnsi="Wingdings" w:cs="Wingdings" w:hint="default"/>
      <w:color w:val="000000"/>
      <w:szCs w:val="24"/>
    </w:rPr>
  </w:style>
  <w:style w:type="character" w:customStyle="1" w:styleId="WW8Num48z0">
    <w:name w:val="WW8Num48z0"/>
    <w:rsid w:val="009E571D"/>
  </w:style>
  <w:style w:type="character" w:customStyle="1" w:styleId="WW8Num49z0">
    <w:name w:val="WW8Num49z0"/>
    <w:rsid w:val="009E571D"/>
    <w:rPr>
      <w:rFonts w:cs="標楷體" w:hint="default"/>
    </w:rPr>
  </w:style>
  <w:style w:type="character" w:customStyle="1" w:styleId="WW8Num50z0">
    <w:name w:val="WW8Num50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51z0">
    <w:name w:val="WW8Num51z0"/>
    <w:rsid w:val="009E571D"/>
  </w:style>
  <w:style w:type="character" w:customStyle="1" w:styleId="WW8Num52z0">
    <w:name w:val="WW8Num52z0"/>
    <w:rsid w:val="009E571D"/>
    <w:rPr>
      <w:rFonts w:ascii="Times New Roman" w:hAnsi="Times New Roman" w:cs="Times New Roman" w:hint="default"/>
    </w:rPr>
  </w:style>
  <w:style w:type="character" w:customStyle="1" w:styleId="WW8Num53z0">
    <w:name w:val="WW8Num53z0"/>
    <w:rsid w:val="009E571D"/>
    <w:rPr>
      <w:rFonts w:ascii="Times New Roman" w:eastAsia="標楷體" w:hAnsi="Times New Roman" w:cs="Times New Roman" w:hint="default"/>
      <w:b w:val="0"/>
      <w:i w:val="0"/>
      <w:sz w:val="24"/>
      <w:u w:val="none"/>
    </w:rPr>
  </w:style>
  <w:style w:type="character" w:customStyle="1" w:styleId="WW8Num54z0">
    <w:name w:val="WW8Num54z0"/>
    <w:rsid w:val="009E571D"/>
    <w:rPr>
      <w:rFonts w:hint="eastAsia"/>
    </w:rPr>
  </w:style>
  <w:style w:type="character" w:customStyle="1" w:styleId="WW8Num55z0">
    <w:name w:val="WW8Num55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56z0">
    <w:name w:val="WW8Num56z0"/>
    <w:rsid w:val="009E571D"/>
    <w:rPr>
      <w:rFonts w:hint="eastAsia"/>
      <w:b w:val="0"/>
      <w:sz w:val="28"/>
      <w:szCs w:val="28"/>
    </w:rPr>
  </w:style>
  <w:style w:type="character" w:customStyle="1" w:styleId="WW8Num57z0">
    <w:name w:val="WW8Num57z0"/>
    <w:rsid w:val="009E571D"/>
    <w:rPr>
      <w:rFonts w:hint="eastAsia"/>
    </w:rPr>
  </w:style>
  <w:style w:type="character" w:customStyle="1" w:styleId="WW8Num58z0">
    <w:name w:val="WW8Num58z0"/>
    <w:rsid w:val="009E571D"/>
    <w:rPr>
      <w:rFonts w:ascii="Times New Roman" w:eastAsia="標楷體" w:hAnsi="Times New Roman" w:cs="標楷體" w:hint="default"/>
      <w:color w:val="000000"/>
      <w:sz w:val="32"/>
      <w:szCs w:val="32"/>
      <w:lang w:eastAsia="zh-TW"/>
    </w:rPr>
  </w:style>
  <w:style w:type="character" w:customStyle="1" w:styleId="WW8Num58z1">
    <w:name w:val="WW8Num58z1"/>
    <w:rsid w:val="009E571D"/>
    <w:rPr>
      <w:rFonts w:ascii="Times New Roman" w:eastAsia="標楷體" w:hAnsi="Times New Roman" w:cs="Times New Roman" w:hint="eastAsia"/>
      <w:sz w:val="32"/>
      <w:szCs w:val="32"/>
    </w:rPr>
  </w:style>
  <w:style w:type="character" w:customStyle="1" w:styleId="WW8Num58z2">
    <w:name w:val="WW8Num58z2"/>
    <w:rsid w:val="009E571D"/>
    <w:rPr>
      <w:rFonts w:ascii="Times New Roman" w:hAnsi="Times New Roman" w:cs="Times New Roman" w:hint="default"/>
      <w:color w:val="auto"/>
      <w:sz w:val="32"/>
    </w:rPr>
  </w:style>
  <w:style w:type="character" w:customStyle="1" w:styleId="WW8Num58z3">
    <w:name w:val="WW8Num58z3"/>
    <w:rsid w:val="009E571D"/>
  </w:style>
  <w:style w:type="character" w:customStyle="1" w:styleId="WW8Num58z4">
    <w:name w:val="WW8Num58z4"/>
    <w:rsid w:val="009E571D"/>
  </w:style>
  <w:style w:type="character" w:customStyle="1" w:styleId="WW8Num58z5">
    <w:name w:val="WW8Num58z5"/>
    <w:rsid w:val="009E571D"/>
  </w:style>
  <w:style w:type="character" w:customStyle="1" w:styleId="WW8Num58z6">
    <w:name w:val="WW8Num58z6"/>
    <w:rsid w:val="009E571D"/>
  </w:style>
  <w:style w:type="character" w:customStyle="1" w:styleId="WW8Num58z7">
    <w:name w:val="WW8Num58z7"/>
    <w:rsid w:val="009E571D"/>
  </w:style>
  <w:style w:type="character" w:customStyle="1" w:styleId="WW8Num58z8">
    <w:name w:val="WW8Num58z8"/>
    <w:rsid w:val="009E571D"/>
  </w:style>
  <w:style w:type="character" w:customStyle="1" w:styleId="WW8Num59z0">
    <w:name w:val="WW8Num59z0"/>
    <w:rsid w:val="009E571D"/>
    <w:rPr>
      <w:rFonts w:hint="eastAsia"/>
      <w:sz w:val="32"/>
      <w:szCs w:val="32"/>
      <w:lang w:val="en-US"/>
    </w:rPr>
  </w:style>
  <w:style w:type="character" w:customStyle="1" w:styleId="WW8Num59z1">
    <w:name w:val="WW8Num59z1"/>
    <w:rsid w:val="009E571D"/>
    <w:rPr>
      <w:rFonts w:hint="eastAsia"/>
      <w:sz w:val="32"/>
      <w:szCs w:val="32"/>
    </w:rPr>
  </w:style>
  <w:style w:type="character" w:customStyle="1" w:styleId="WW8Num59z2">
    <w:name w:val="WW8Num59z2"/>
    <w:rsid w:val="009E571D"/>
    <w:rPr>
      <w:rFonts w:hint="eastAsia"/>
    </w:rPr>
  </w:style>
  <w:style w:type="character" w:customStyle="1" w:styleId="WW8Num60z0">
    <w:name w:val="WW8Num60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60z1">
    <w:name w:val="WW8Num60z1"/>
    <w:rsid w:val="009E571D"/>
    <w:rPr>
      <w:rFonts w:eastAsia="標楷體" w:hint="eastAsia"/>
      <w:b w:val="0"/>
      <w:i w:val="0"/>
      <w:sz w:val="24"/>
      <w:szCs w:val="24"/>
    </w:rPr>
  </w:style>
  <w:style w:type="character" w:customStyle="1" w:styleId="WW8Num60z3">
    <w:name w:val="WW8Num60z3"/>
    <w:rsid w:val="009E571D"/>
    <w:rPr>
      <w:rFonts w:eastAsia="標楷體" w:hint="eastAsia"/>
      <w:b w:val="0"/>
      <w:i w:val="0"/>
      <w:color w:val="auto"/>
      <w:sz w:val="28"/>
    </w:rPr>
  </w:style>
  <w:style w:type="character" w:customStyle="1" w:styleId="WW8Num60z5">
    <w:name w:val="WW8Num60z5"/>
    <w:rsid w:val="009E571D"/>
  </w:style>
  <w:style w:type="character" w:customStyle="1" w:styleId="WW8Num60z6">
    <w:name w:val="WW8Num60z6"/>
    <w:rsid w:val="009E571D"/>
  </w:style>
  <w:style w:type="character" w:customStyle="1" w:styleId="WW8Num60z7">
    <w:name w:val="WW8Num60z7"/>
    <w:rsid w:val="009E571D"/>
  </w:style>
  <w:style w:type="character" w:customStyle="1" w:styleId="WW8Num60z8">
    <w:name w:val="WW8Num60z8"/>
    <w:rsid w:val="009E571D"/>
  </w:style>
  <w:style w:type="character" w:customStyle="1" w:styleId="WW8Num61z0">
    <w:name w:val="WW8Num61z0"/>
    <w:rsid w:val="009E571D"/>
    <w:rPr>
      <w:rFonts w:ascii="標楷體" w:eastAsia="標楷體" w:hAnsi="標楷體" w:cs="標楷體" w:hint="eastAsia"/>
      <w:b/>
      <w:szCs w:val="24"/>
    </w:rPr>
  </w:style>
  <w:style w:type="character" w:customStyle="1" w:styleId="WW8Num62z0">
    <w:name w:val="WW8Num62z0"/>
    <w:rsid w:val="009E571D"/>
    <w:rPr>
      <w:rFonts w:cs="標楷體" w:hint="eastAsia"/>
    </w:rPr>
  </w:style>
  <w:style w:type="character" w:customStyle="1" w:styleId="WW8Num63z0">
    <w:name w:val="WW8Num63z0"/>
    <w:rsid w:val="009E571D"/>
    <w:rPr>
      <w:rFonts w:cs="標楷體" w:hint="eastAsia"/>
    </w:rPr>
  </w:style>
  <w:style w:type="character" w:customStyle="1" w:styleId="WW8Num64z0">
    <w:name w:val="WW8Num64z0"/>
    <w:rsid w:val="009E571D"/>
    <w:rPr>
      <w:rFonts w:hint="default"/>
      <w:b/>
    </w:rPr>
  </w:style>
  <w:style w:type="character" w:customStyle="1" w:styleId="WW8Num65z0">
    <w:name w:val="WW8Num65z0"/>
    <w:rsid w:val="009E571D"/>
    <w:rPr>
      <w:rFonts w:hint="eastAsia"/>
    </w:rPr>
  </w:style>
  <w:style w:type="character" w:customStyle="1" w:styleId="WW8Num66z0">
    <w:name w:val="WW8Num66z0"/>
    <w:rsid w:val="009E571D"/>
    <w:rPr>
      <w:rFonts w:cs="標楷體" w:hint="default"/>
    </w:rPr>
  </w:style>
  <w:style w:type="character" w:customStyle="1" w:styleId="WW8Num67z0">
    <w:name w:val="WW8Num67z0"/>
    <w:rsid w:val="009E571D"/>
    <w:rPr>
      <w:rFonts w:hint="eastAsia"/>
    </w:rPr>
  </w:style>
  <w:style w:type="character" w:customStyle="1" w:styleId="WW8Num68z0">
    <w:name w:val="WW8Num68z0"/>
    <w:rsid w:val="009E571D"/>
    <w:rPr>
      <w:rFonts w:ascii="標楷體" w:eastAsia="標楷體" w:hAnsi="標楷體" w:cs="標楷體" w:hint="default"/>
    </w:rPr>
  </w:style>
  <w:style w:type="character" w:customStyle="1" w:styleId="WW8Num68z1">
    <w:name w:val="WW8Num68z1"/>
    <w:rsid w:val="009E571D"/>
    <w:rPr>
      <w:rFonts w:eastAsia="標楷體" w:hint="eastAsia"/>
      <w:b w:val="0"/>
      <w:i w:val="0"/>
      <w:sz w:val="24"/>
      <w:szCs w:val="24"/>
    </w:rPr>
  </w:style>
  <w:style w:type="character" w:customStyle="1" w:styleId="WW8Num68z2">
    <w:name w:val="WW8Num68z2"/>
    <w:rsid w:val="009E571D"/>
    <w:rPr>
      <w:rFonts w:eastAsia="標楷體" w:hint="eastAsia"/>
      <w:sz w:val="28"/>
    </w:rPr>
  </w:style>
  <w:style w:type="character" w:customStyle="1" w:styleId="WW8Num68z3">
    <w:name w:val="WW8Num68z3"/>
    <w:rsid w:val="009E571D"/>
  </w:style>
  <w:style w:type="character" w:customStyle="1" w:styleId="WW8Num68z4">
    <w:name w:val="WW8Num68z4"/>
    <w:rsid w:val="009E571D"/>
  </w:style>
  <w:style w:type="character" w:customStyle="1" w:styleId="WW8Num68z5">
    <w:name w:val="WW8Num68z5"/>
    <w:rsid w:val="009E571D"/>
  </w:style>
  <w:style w:type="character" w:customStyle="1" w:styleId="WW8Num68z6">
    <w:name w:val="WW8Num68z6"/>
    <w:rsid w:val="009E571D"/>
  </w:style>
  <w:style w:type="character" w:customStyle="1" w:styleId="WW8Num68z7">
    <w:name w:val="WW8Num68z7"/>
    <w:rsid w:val="009E571D"/>
  </w:style>
  <w:style w:type="character" w:customStyle="1" w:styleId="WW8Num68z8">
    <w:name w:val="WW8Num68z8"/>
    <w:rsid w:val="009E571D"/>
  </w:style>
  <w:style w:type="character" w:customStyle="1" w:styleId="WW8Num69z0">
    <w:name w:val="WW8Num69z0"/>
    <w:rsid w:val="009E571D"/>
    <w:rPr>
      <w:rFonts w:cs="標楷體" w:hint="eastAsia"/>
    </w:rPr>
  </w:style>
  <w:style w:type="character" w:customStyle="1" w:styleId="WW8Num69z2">
    <w:name w:val="WW8Num69z2"/>
    <w:rsid w:val="009E571D"/>
  </w:style>
  <w:style w:type="character" w:customStyle="1" w:styleId="WW8Num69z3">
    <w:name w:val="WW8Num69z3"/>
    <w:rsid w:val="009E571D"/>
  </w:style>
  <w:style w:type="character" w:customStyle="1" w:styleId="WW8Num69z4">
    <w:name w:val="WW8Num69z4"/>
    <w:rsid w:val="009E571D"/>
  </w:style>
  <w:style w:type="character" w:customStyle="1" w:styleId="WW8Num69z5">
    <w:name w:val="WW8Num69z5"/>
    <w:rsid w:val="009E571D"/>
  </w:style>
  <w:style w:type="character" w:customStyle="1" w:styleId="WW8Num69z6">
    <w:name w:val="WW8Num69z6"/>
    <w:rsid w:val="009E571D"/>
  </w:style>
  <w:style w:type="character" w:customStyle="1" w:styleId="WW8Num69z7">
    <w:name w:val="WW8Num69z7"/>
    <w:rsid w:val="009E571D"/>
  </w:style>
  <w:style w:type="character" w:customStyle="1" w:styleId="WW8Num69z8">
    <w:name w:val="WW8Num69z8"/>
    <w:rsid w:val="009E571D"/>
  </w:style>
  <w:style w:type="character" w:customStyle="1" w:styleId="WW8Num70z0">
    <w:name w:val="WW8Num70z0"/>
    <w:rsid w:val="009E571D"/>
    <w:rPr>
      <w:rFonts w:hint="default"/>
    </w:rPr>
  </w:style>
  <w:style w:type="character" w:customStyle="1" w:styleId="WW8Num71z0">
    <w:name w:val="WW8Num71z0"/>
    <w:rsid w:val="009E571D"/>
    <w:rPr>
      <w:rFonts w:ascii="標楷體" w:eastAsia="標楷體" w:hAnsi="標楷體" w:cs="標楷體" w:hint="eastAsia"/>
    </w:rPr>
  </w:style>
  <w:style w:type="character" w:customStyle="1" w:styleId="WW8Num72z0">
    <w:name w:val="WW8Num72z0"/>
    <w:rsid w:val="009E571D"/>
  </w:style>
  <w:style w:type="character" w:customStyle="1" w:styleId="WW8Num72z1">
    <w:name w:val="WW8Num72z1"/>
    <w:rsid w:val="009E571D"/>
    <w:rPr>
      <w:rFonts w:ascii="標楷體" w:eastAsia="標楷體" w:hAnsi="標楷體" w:cs="標楷體" w:hint="eastAsia"/>
      <w:b w:val="0"/>
      <w:bCs/>
      <w:i w:val="0"/>
      <w:sz w:val="24"/>
      <w:szCs w:val="24"/>
    </w:rPr>
  </w:style>
  <w:style w:type="character" w:customStyle="1" w:styleId="WW8Num72z2">
    <w:name w:val="WW8Num72z2"/>
    <w:rsid w:val="009E571D"/>
    <w:rPr>
      <w:rFonts w:ascii="標楷體" w:eastAsia="標楷體" w:hAnsi="標楷體" w:cs="標楷體" w:hint="default"/>
      <w:bCs/>
      <w:szCs w:val="24"/>
    </w:rPr>
  </w:style>
  <w:style w:type="character" w:customStyle="1" w:styleId="WW8Num72z4">
    <w:name w:val="WW8Num72z4"/>
    <w:rsid w:val="009E571D"/>
    <w:rPr>
      <w:rFonts w:hint="eastAsia"/>
    </w:rPr>
  </w:style>
  <w:style w:type="character" w:customStyle="1" w:styleId="WW8Num72z5">
    <w:name w:val="WW8Num72z5"/>
    <w:rsid w:val="009E571D"/>
    <w:rPr>
      <w:rFonts w:cs="Times New Roman" w:hint="eastAsia"/>
    </w:rPr>
  </w:style>
  <w:style w:type="character" w:customStyle="1" w:styleId="WW8Num72z6">
    <w:name w:val="WW8Num72z6"/>
    <w:rsid w:val="009E571D"/>
  </w:style>
  <w:style w:type="character" w:customStyle="1" w:styleId="WW8Num72z7">
    <w:name w:val="WW8Num72z7"/>
    <w:rsid w:val="009E571D"/>
  </w:style>
  <w:style w:type="character" w:customStyle="1" w:styleId="WW8Num72z8">
    <w:name w:val="WW8Num72z8"/>
    <w:rsid w:val="009E571D"/>
  </w:style>
  <w:style w:type="character" w:customStyle="1" w:styleId="WW8Num73z0">
    <w:name w:val="WW8Num73z0"/>
    <w:rsid w:val="009E571D"/>
  </w:style>
  <w:style w:type="character" w:customStyle="1" w:styleId="WW8Num74z0">
    <w:name w:val="WW8Num74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75z0">
    <w:name w:val="WW8Num75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76z0">
    <w:name w:val="WW8Num76z0"/>
    <w:rsid w:val="009E571D"/>
    <w:rPr>
      <w:rFonts w:ascii="標楷體" w:eastAsia="標楷體" w:hAnsi="標楷體" w:cs="標楷體" w:hint="default"/>
      <w:bCs/>
      <w:szCs w:val="24"/>
    </w:rPr>
  </w:style>
  <w:style w:type="character" w:customStyle="1" w:styleId="WW8Num77z0">
    <w:name w:val="WW8Num77z0"/>
    <w:rsid w:val="009E571D"/>
    <w:rPr>
      <w:rFonts w:ascii="標楷體" w:eastAsia="標楷體" w:hAnsi="標楷體" w:cs="標楷體" w:hint="eastAsia"/>
      <w:b w:val="0"/>
      <w:i w:val="0"/>
      <w:sz w:val="40"/>
    </w:rPr>
  </w:style>
  <w:style w:type="character" w:customStyle="1" w:styleId="WW8Num78z0">
    <w:name w:val="WW8Num78z0"/>
    <w:rsid w:val="009E571D"/>
    <w:rPr>
      <w:rFonts w:hint="eastAsia"/>
      <w:u w:val="none"/>
    </w:rPr>
  </w:style>
  <w:style w:type="character" w:customStyle="1" w:styleId="WW8Num79z0">
    <w:name w:val="WW8Num79z0"/>
    <w:rsid w:val="009E571D"/>
  </w:style>
  <w:style w:type="character" w:customStyle="1" w:styleId="WW8Num80z0">
    <w:name w:val="WW8Num80z0"/>
    <w:rsid w:val="009E571D"/>
    <w:rPr>
      <w:rFonts w:ascii="Times New Roman" w:eastAsia="標楷體" w:hAnsi="Times New Roman" w:cs="標楷體" w:hint="default"/>
      <w:sz w:val="32"/>
      <w:szCs w:val="32"/>
    </w:rPr>
  </w:style>
  <w:style w:type="character" w:customStyle="1" w:styleId="WW8Num81z0">
    <w:name w:val="WW8Num81z0"/>
    <w:rsid w:val="009E571D"/>
  </w:style>
  <w:style w:type="character" w:customStyle="1" w:styleId="WW8Num82z0">
    <w:name w:val="WW8Num82z0"/>
    <w:rsid w:val="009E571D"/>
    <w:rPr>
      <w:rFonts w:ascii="標楷體" w:eastAsia="標楷體" w:hAnsi="標楷體" w:cs="標楷體" w:hint="eastAsia"/>
      <w:sz w:val="22"/>
      <w:szCs w:val="24"/>
    </w:rPr>
  </w:style>
  <w:style w:type="character" w:customStyle="1" w:styleId="WW8Num82z1">
    <w:name w:val="WW8Num82z1"/>
    <w:rsid w:val="009E571D"/>
    <w:rPr>
      <w:rFonts w:ascii="標楷體" w:eastAsia="標楷體" w:hAnsi="標楷體" w:cs="標楷體" w:hint="eastAsia"/>
      <w:i w:val="0"/>
      <w:sz w:val="22"/>
      <w:szCs w:val="24"/>
    </w:rPr>
  </w:style>
  <w:style w:type="character" w:customStyle="1" w:styleId="WW8Num82z2">
    <w:name w:val="WW8Num82z2"/>
    <w:rsid w:val="009E571D"/>
  </w:style>
  <w:style w:type="character" w:customStyle="1" w:styleId="WW8Num82z3">
    <w:name w:val="WW8Num82z3"/>
    <w:rsid w:val="009E571D"/>
  </w:style>
  <w:style w:type="character" w:customStyle="1" w:styleId="WW8Num82z4">
    <w:name w:val="WW8Num82z4"/>
    <w:rsid w:val="009E571D"/>
  </w:style>
  <w:style w:type="character" w:customStyle="1" w:styleId="WW8Num82z5">
    <w:name w:val="WW8Num82z5"/>
    <w:rsid w:val="009E571D"/>
  </w:style>
  <w:style w:type="character" w:customStyle="1" w:styleId="WW8Num82z6">
    <w:name w:val="WW8Num82z6"/>
    <w:rsid w:val="009E571D"/>
  </w:style>
  <w:style w:type="character" w:customStyle="1" w:styleId="WW8Num82z7">
    <w:name w:val="WW8Num82z7"/>
    <w:rsid w:val="009E571D"/>
  </w:style>
  <w:style w:type="character" w:customStyle="1" w:styleId="WW8Num82z8">
    <w:name w:val="WW8Num82z8"/>
    <w:rsid w:val="009E571D"/>
  </w:style>
  <w:style w:type="character" w:customStyle="1" w:styleId="WW8Num83z0">
    <w:name w:val="WW8Num83z0"/>
    <w:rsid w:val="009E571D"/>
    <w:rPr>
      <w:rFonts w:ascii="標楷體" w:eastAsia="標楷體" w:hAnsi="標楷體" w:cs="標楷體" w:hint="default"/>
      <w:sz w:val="24"/>
      <w:szCs w:val="24"/>
    </w:rPr>
  </w:style>
  <w:style w:type="character" w:customStyle="1" w:styleId="WW8Num84z0">
    <w:name w:val="WW8Num84z0"/>
    <w:rsid w:val="009E571D"/>
    <w:rPr>
      <w:rFonts w:cs="Times New Roman" w:hint="eastAsia"/>
      <w:b w:val="0"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u w:val="none"/>
      <w:vertAlign w:val="baseline"/>
      <w:em w:val="none"/>
    </w:rPr>
  </w:style>
  <w:style w:type="character" w:customStyle="1" w:styleId="WW8Num85z0">
    <w:name w:val="WW8Num85z0"/>
    <w:rsid w:val="009E571D"/>
    <w:rPr>
      <w:rFonts w:hint="eastAsia"/>
    </w:rPr>
  </w:style>
  <w:style w:type="character" w:customStyle="1" w:styleId="WW8Num86z0">
    <w:name w:val="WW8Num86z0"/>
    <w:rsid w:val="009E571D"/>
    <w:rPr>
      <w:rFonts w:ascii="標楷體" w:eastAsia="標楷體" w:hAnsi="標楷體" w:cs="標楷體" w:hint="eastAsia"/>
      <w:szCs w:val="24"/>
    </w:rPr>
  </w:style>
  <w:style w:type="character" w:customStyle="1" w:styleId="WW8Num87z0">
    <w:name w:val="WW8Num87z0"/>
    <w:rsid w:val="009E571D"/>
    <w:rPr>
      <w:rFonts w:hint="eastAsia"/>
    </w:rPr>
  </w:style>
  <w:style w:type="character" w:customStyle="1" w:styleId="WW8Num88z0">
    <w:name w:val="WW8Num88z0"/>
    <w:rsid w:val="009E571D"/>
    <w:rPr>
      <w:rFonts w:ascii="標楷體" w:eastAsia="標楷體" w:hAnsi="標楷體" w:cs="標楷體"/>
      <w:sz w:val="28"/>
      <w:szCs w:val="28"/>
    </w:rPr>
  </w:style>
  <w:style w:type="character" w:customStyle="1" w:styleId="WW8Num89z0">
    <w:name w:val="WW8Num89z0"/>
    <w:rsid w:val="009E571D"/>
    <w:rPr>
      <w:rFonts w:hint="default"/>
    </w:rPr>
  </w:style>
  <w:style w:type="character" w:customStyle="1" w:styleId="WW8Num90z0">
    <w:name w:val="WW8Num90z0"/>
    <w:rsid w:val="009E571D"/>
    <w:rPr>
      <w:rFonts w:ascii="Times New Roman" w:eastAsia="標楷體" w:hAnsi="Times New Roman" w:cs="標楷體" w:hint="eastAsia"/>
      <w:b w:val="0"/>
      <w:i w:val="0"/>
      <w:sz w:val="24"/>
      <w:u w:val="none"/>
    </w:rPr>
  </w:style>
  <w:style w:type="character" w:customStyle="1" w:styleId="WW8Num91z0">
    <w:name w:val="WW8Num91z0"/>
    <w:rsid w:val="009E571D"/>
    <w:rPr>
      <w:color w:val="auto"/>
      <w:sz w:val="32"/>
      <w:szCs w:val="32"/>
    </w:rPr>
  </w:style>
  <w:style w:type="character" w:customStyle="1" w:styleId="WW8Num92z0">
    <w:name w:val="WW8Num92z0"/>
    <w:rsid w:val="009E571D"/>
    <w:rPr>
      <w:rFonts w:hint="eastAsia"/>
      <w:lang w:val="en-US"/>
    </w:rPr>
  </w:style>
  <w:style w:type="character" w:customStyle="1" w:styleId="WW8Num92z1">
    <w:name w:val="WW8Num92z1"/>
    <w:rsid w:val="009E571D"/>
    <w:rPr>
      <w:rFonts w:ascii="標楷體" w:eastAsia="標楷體" w:hAnsi="標楷體" w:cs="Times New Roman"/>
    </w:rPr>
  </w:style>
  <w:style w:type="character" w:customStyle="1" w:styleId="WW8Num92z2">
    <w:name w:val="WW8Num92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93z0">
    <w:name w:val="WW8Num93z0"/>
    <w:rsid w:val="009E571D"/>
    <w:rPr>
      <w:rFonts w:hint="eastAsia"/>
      <w:b w:val="0"/>
    </w:rPr>
  </w:style>
  <w:style w:type="character" w:customStyle="1" w:styleId="WW8Num94z0">
    <w:name w:val="WW8Num94z0"/>
    <w:rsid w:val="009E571D"/>
    <w:rPr>
      <w:rFonts w:ascii="標楷體" w:eastAsia="標楷體" w:hAnsi="標楷體" w:cs="標楷體" w:hint="eastAsia"/>
      <w:b w:val="0"/>
      <w:i w:val="0"/>
      <w:sz w:val="28"/>
      <w:szCs w:val="24"/>
    </w:rPr>
  </w:style>
  <w:style w:type="character" w:customStyle="1" w:styleId="WW8Num95z0">
    <w:name w:val="WW8Num95z0"/>
    <w:rsid w:val="009E571D"/>
    <w:rPr>
      <w:rFonts w:hint="eastAsia"/>
    </w:rPr>
  </w:style>
  <w:style w:type="character" w:customStyle="1" w:styleId="WW8Num95z1">
    <w:name w:val="WW8Num95z1"/>
    <w:rsid w:val="009E571D"/>
    <w:rPr>
      <w:rFonts w:eastAsia="標楷體" w:hint="eastAsia"/>
      <w:b w:val="0"/>
      <w:i w:val="0"/>
      <w:sz w:val="28"/>
    </w:rPr>
  </w:style>
  <w:style w:type="character" w:customStyle="1" w:styleId="WW8Num95z2">
    <w:name w:val="WW8Num95z2"/>
    <w:rsid w:val="009E571D"/>
  </w:style>
  <w:style w:type="character" w:customStyle="1" w:styleId="WW8Num95z3">
    <w:name w:val="WW8Num95z3"/>
    <w:rsid w:val="009E571D"/>
    <w:rPr>
      <w:rFonts w:eastAsia="標楷體" w:hint="eastAsia"/>
      <w:sz w:val="28"/>
    </w:rPr>
  </w:style>
  <w:style w:type="character" w:customStyle="1" w:styleId="WW8Num95z4">
    <w:name w:val="WW8Num95z4"/>
    <w:rsid w:val="009E571D"/>
  </w:style>
  <w:style w:type="character" w:customStyle="1" w:styleId="WW8Num95z5">
    <w:name w:val="WW8Num95z5"/>
    <w:rsid w:val="009E571D"/>
  </w:style>
  <w:style w:type="character" w:customStyle="1" w:styleId="WW8Num95z6">
    <w:name w:val="WW8Num95z6"/>
    <w:rsid w:val="009E571D"/>
  </w:style>
  <w:style w:type="character" w:customStyle="1" w:styleId="WW8Num95z7">
    <w:name w:val="WW8Num95z7"/>
    <w:rsid w:val="009E571D"/>
  </w:style>
  <w:style w:type="character" w:customStyle="1" w:styleId="WW8Num95z8">
    <w:name w:val="WW8Num95z8"/>
    <w:rsid w:val="009E571D"/>
  </w:style>
  <w:style w:type="character" w:customStyle="1" w:styleId="WW8Num96z0">
    <w:name w:val="WW8Num96z0"/>
    <w:rsid w:val="009E571D"/>
    <w:rPr>
      <w:rFonts w:hint="default"/>
    </w:rPr>
  </w:style>
  <w:style w:type="character" w:customStyle="1" w:styleId="WW8Num97z0">
    <w:name w:val="WW8Num97z0"/>
    <w:rsid w:val="009E571D"/>
    <w:rPr>
      <w:rFonts w:ascii="標楷體" w:eastAsia="標楷體" w:hAnsi="標楷體" w:cs="標楷體" w:hint="eastAsia"/>
    </w:rPr>
  </w:style>
  <w:style w:type="character" w:customStyle="1" w:styleId="WW8Num98z0">
    <w:name w:val="WW8Num98z0"/>
    <w:rsid w:val="009E571D"/>
    <w:rPr>
      <w:rFonts w:hint="eastAsia"/>
    </w:rPr>
  </w:style>
  <w:style w:type="character" w:customStyle="1" w:styleId="WW8Num99z0">
    <w:name w:val="WW8Num99z0"/>
    <w:rsid w:val="009E571D"/>
    <w:rPr>
      <w:rFonts w:hint="eastAsia"/>
    </w:rPr>
  </w:style>
  <w:style w:type="character" w:customStyle="1" w:styleId="WW8Num100z0">
    <w:name w:val="WW8Num100z0"/>
    <w:rsid w:val="009E571D"/>
    <w:rPr>
      <w:rFonts w:hint="eastAsia"/>
      <w:u w:val="none"/>
    </w:rPr>
  </w:style>
  <w:style w:type="character" w:customStyle="1" w:styleId="WW8Num100z1">
    <w:name w:val="WW8Num100z1"/>
    <w:rsid w:val="009E571D"/>
    <w:rPr>
      <w:rFonts w:hint="default"/>
      <w:u w:val="none"/>
    </w:rPr>
  </w:style>
  <w:style w:type="character" w:customStyle="1" w:styleId="WW8Num100z2">
    <w:name w:val="WW8Num100z2"/>
    <w:rsid w:val="009E571D"/>
    <w:rPr>
      <w:rFonts w:hint="eastAsia"/>
    </w:rPr>
  </w:style>
  <w:style w:type="character" w:customStyle="1" w:styleId="WW8Num100z3">
    <w:name w:val="WW8Num100z3"/>
    <w:rsid w:val="009E571D"/>
  </w:style>
  <w:style w:type="character" w:customStyle="1" w:styleId="WW8Num100z4">
    <w:name w:val="WW8Num100z4"/>
    <w:rsid w:val="009E571D"/>
  </w:style>
  <w:style w:type="character" w:customStyle="1" w:styleId="WW8Num100z5">
    <w:name w:val="WW8Num100z5"/>
    <w:rsid w:val="009E571D"/>
  </w:style>
  <w:style w:type="character" w:customStyle="1" w:styleId="WW8Num100z6">
    <w:name w:val="WW8Num100z6"/>
    <w:rsid w:val="009E571D"/>
  </w:style>
  <w:style w:type="character" w:customStyle="1" w:styleId="WW8Num100z7">
    <w:name w:val="WW8Num100z7"/>
    <w:rsid w:val="009E571D"/>
  </w:style>
  <w:style w:type="character" w:customStyle="1" w:styleId="WW8Num100z8">
    <w:name w:val="WW8Num100z8"/>
    <w:rsid w:val="009E571D"/>
  </w:style>
  <w:style w:type="character" w:customStyle="1" w:styleId="WW8Num101z0">
    <w:name w:val="WW8Num101z0"/>
    <w:rsid w:val="009E571D"/>
    <w:rPr>
      <w:rFonts w:ascii="標楷體" w:hAnsi="標楷體" w:cs="標楷體" w:hint="default"/>
      <w:sz w:val="24"/>
      <w:szCs w:val="24"/>
    </w:rPr>
  </w:style>
  <w:style w:type="character" w:customStyle="1" w:styleId="WW8Num102z0">
    <w:name w:val="WW8Num102z0"/>
    <w:rsid w:val="009E571D"/>
    <w:rPr>
      <w:rFonts w:cs="標楷體" w:hint="eastAsia"/>
      <w:b w:val="0"/>
      <w:sz w:val="28"/>
      <w:szCs w:val="28"/>
    </w:rPr>
  </w:style>
  <w:style w:type="character" w:customStyle="1" w:styleId="WW8Num103z0">
    <w:name w:val="WW8Num103z0"/>
    <w:rsid w:val="009E571D"/>
  </w:style>
  <w:style w:type="character" w:customStyle="1" w:styleId="WW8Num104z0">
    <w:name w:val="WW8Num104z0"/>
    <w:rsid w:val="009E571D"/>
    <w:rPr>
      <w:rFonts w:hint="eastAsia"/>
      <w:color w:val="auto"/>
      <w:u w:val="none"/>
    </w:rPr>
  </w:style>
  <w:style w:type="character" w:customStyle="1" w:styleId="WW8Num104z1">
    <w:name w:val="WW8Num104z1"/>
    <w:rsid w:val="009E571D"/>
  </w:style>
  <w:style w:type="character" w:customStyle="1" w:styleId="WW8Num104z2">
    <w:name w:val="WW8Num104z2"/>
    <w:rsid w:val="009E571D"/>
    <w:rPr>
      <w:rFonts w:cs="標楷體" w:hint="eastAsia"/>
    </w:rPr>
  </w:style>
  <w:style w:type="character" w:customStyle="1" w:styleId="WW8Num104z3">
    <w:name w:val="WW8Num104z3"/>
    <w:rsid w:val="009E571D"/>
  </w:style>
  <w:style w:type="character" w:customStyle="1" w:styleId="WW8Num104z5">
    <w:name w:val="WW8Num104z5"/>
    <w:rsid w:val="009E571D"/>
  </w:style>
  <w:style w:type="character" w:customStyle="1" w:styleId="WW8Num104z6">
    <w:name w:val="WW8Num104z6"/>
    <w:rsid w:val="009E571D"/>
  </w:style>
  <w:style w:type="character" w:customStyle="1" w:styleId="WW8Num104z7">
    <w:name w:val="WW8Num104z7"/>
    <w:rsid w:val="009E571D"/>
  </w:style>
  <w:style w:type="character" w:customStyle="1" w:styleId="WW8Num104z8">
    <w:name w:val="WW8Num104z8"/>
    <w:rsid w:val="009E571D"/>
  </w:style>
  <w:style w:type="character" w:customStyle="1" w:styleId="WW8Num105z0">
    <w:name w:val="WW8Num105z0"/>
    <w:rsid w:val="009E571D"/>
    <w:rPr>
      <w:rFonts w:hint="eastAsia"/>
      <w:b w:val="0"/>
      <w:color w:val="000000"/>
      <w:u w:val="none"/>
    </w:rPr>
  </w:style>
  <w:style w:type="character" w:customStyle="1" w:styleId="WW8Num106z0">
    <w:name w:val="WW8Num106z0"/>
    <w:rsid w:val="009E571D"/>
    <w:rPr>
      <w:rFonts w:hint="eastAsia"/>
    </w:rPr>
  </w:style>
  <w:style w:type="character" w:customStyle="1" w:styleId="WW8Num107z0">
    <w:name w:val="WW8Num107z0"/>
    <w:rsid w:val="009E571D"/>
    <w:rPr>
      <w:rFonts w:hint="eastAsia"/>
      <w:b w:val="0"/>
      <w:sz w:val="28"/>
      <w:szCs w:val="28"/>
    </w:rPr>
  </w:style>
  <w:style w:type="character" w:customStyle="1" w:styleId="WW8Num108z0">
    <w:name w:val="WW8Num108z0"/>
    <w:rsid w:val="009E571D"/>
    <w:rPr>
      <w:rFonts w:hint="eastAsia"/>
      <w:u w:val="none"/>
    </w:rPr>
  </w:style>
  <w:style w:type="character" w:customStyle="1" w:styleId="WW8Num109z0">
    <w:name w:val="WW8Num109z0"/>
    <w:rsid w:val="009E571D"/>
    <w:rPr>
      <w:rFonts w:ascii="標楷體" w:eastAsia="標楷體" w:hAnsi="標楷體" w:cs="標楷體" w:hint="eastAsia"/>
      <w:bCs/>
      <w:szCs w:val="24"/>
    </w:rPr>
  </w:style>
  <w:style w:type="character" w:customStyle="1" w:styleId="WW8Num110z0">
    <w:name w:val="WW8Num110z0"/>
    <w:rsid w:val="009E571D"/>
    <w:rPr>
      <w:rFonts w:hint="eastAsia"/>
    </w:rPr>
  </w:style>
  <w:style w:type="character" w:customStyle="1" w:styleId="WW8Num111z0">
    <w:name w:val="WW8Num111z0"/>
    <w:rsid w:val="009E571D"/>
    <w:rPr>
      <w:rFonts w:hint="default"/>
      <w:color w:val="auto"/>
      <w:u w:val="none"/>
    </w:rPr>
  </w:style>
  <w:style w:type="character" w:customStyle="1" w:styleId="WW8Num112z0">
    <w:name w:val="WW8Num112z0"/>
    <w:rsid w:val="009E571D"/>
    <w:rPr>
      <w:rFonts w:hint="eastAsia"/>
      <w:lang w:val="en-US"/>
    </w:rPr>
  </w:style>
  <w:style w:type="character" w:customStyle="1" w:styleId="WW8Num112z1">
    <w:name w:val="WW8Num112z1"/>
    <w:rsid w:val="009E571D"/>
    <w:rPr>
      <w:rFonts w:ascii="標楷體" w:eastAsia="標楷體" w:hAnsi="標楷體" w:cs="Times New Roman"/>
    </w:rPr>
  </w:style>
  <w:style w:type="character" w:customStyle="1" w:styleId="WW8Num112z2">
    <w:name w:val="WW8Num112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13z0">
    <w:name w:val="WW8Num113z0"/>
    <w:rsid w:val="009E571D"/>
    <w:rPr>
      <w:rFonts w:hint="eastAsia"/>
    </w:rPr>
  </w:style>
  <w:style w:type="character" w:customStyle="1" w:styleId="WW8Num114z0">
    <w:name w:val="WW8Num114z0"/>
    <w:rsid w:val="009E571D"/>
    <w:rPr>
      <w:rFonts w:ascii="標楷體" w:hAnsi="標楷體" w:cs="標楷體" w:hint="eastAsia"/>
      <w:sz w:val="24"/>
      <w:szCs w:val="24"/>
    </w:rPr>
  </w:style>
  <w:style w:type="character" w:customStyle="1" w:styleId="WW8Num115z0">
    <w:name w:val="WW8Num115z0"/>
    <w:rsid w:val="009E571D"/>
    <w:rPr>
      <w:rFonts w:hint="eastAsia"/>
    </w:rPr>
  </w:style>
  <w:style w:type="character" w:customStyle="1" w:styleId="WW8Num116z0">
    <w:name w:val="WW8Num116z0"/>
    <w:rsid w:val="009E571D"/>
    <w:rPr>
      <w:rFonts w:hint="eastAsia"/>
    </w:rPr>
  </w:style>
  <w:style w:type="character" w:customStyle="1" w:styleId="WW8Num117z0">
    <w:name w:val="WW8Num117z0"/>
    <w:rsid w:val="009E571D"/>
    <w:rPr>
      <w:rFonts w:hint="eastAsia"/>
      <w:lang w:val="en-US"/>
    </w:rPr>
  </w:style>
  <w:style w:type="character" w:customStyle="1" w:styleId="WW8Num117z1">
    <w:name w:val="WW8Num117z1"/>
    <w:rsid w:val="009E571D"/>
    <w:rPr>
      <w:rFonts w:ascii="標楷體" w:eastAsia="標楷體" w:hAnsi="標楷體" w:cs="Times New Roman"/>
    </w:rPr>
  </w:style>
  <w:style w:type="character" w:customStyle="1" w:styleId="WW8Num117z2">
    <w:name w:val="WW8Num117z2"/>
    <w:rsid w:val="009E571D"/>
    <w:rPr>
      <w:rFonts w:hint="eastAsia"/>
    </w:rPr>
  </w:style>
  <w:style w:type="character" w:customStyle="1" w:styleId="WW8Num118z0">
    <w:name w:val="WW8Num118z0"/>
    <w:rsid w:val="009E571D"/>
    <w:rPr>
      <w:rFonts w:ascii="Times New Roman" w:eastAsia="標楷體" w:hAnsi="Times New Roman" w:cs="標楷體" w:hint="default"/>
      <w:b/>
      <w:sz w:val="32"/>
      <w:szCs w:val="32"/>
    </w:rPr>
  </w:style>
  <w:style w:type="character" w:customStyle="1" w:styleId="WW8Num119z0">
    <w:name w:val="WW8Num119z0"/>
    <w:rsid w:val="009E571D"/>
    <w:rPr>
      <w:rFonts w:ascii="Times New Roman" w:eastAsia="標楷體" w:hAnsi="Times New Roman" w:cs="標楷體" w:hint="eastAsia"/>
      <w:szCs w:val="24"/>
    </w:rPr>
  </w:style>
  <w:style w:type="character" w:customStyle="1" w:styleId="WW8Num119z2">
    <w:name w:val="WW8Num119z2"/>
    <w:rsid w:val="009E571D"/>
  </w:style>
  <w:style w:type="character" w:customStyle="1" w:styleId="WW8Num119z3">
    <w:name w:val="WW8Num119z3"/>
    <w:rsid w:val="009E571D"/>
  </w:style>
  <w:style w:type="character" w:customStyle="1" w:styleId="WW8Num119z4">
    <w:name w:val="WW8Num119z4"/>
    <w:rsid w:val="009E571D"/>
  </w:style>
  <w:style w:type="character" w:customStyle="1" w:styleId="WW8Num119z5">
    <w:name w:val="WW8Num119z5"/>
    <w:rsid w:val="009E571D"/>
  </w:style>
  <w:style w:type="character" w:customStyle="1" w:styleId="WW8Num119z6">
    <w:name w:val="WW8Num119z6"/>
    <w:rsid w:val="009E571D"/>
  </w:style>
  <w:style w:type="character" w:customStyle="1" w:styleId="WW8Num119z7">
    <w:name w:val="WW8Num119z7"/>
    <w:rsid w:val="009E571D"/>
  </w:style>
  <w:style w:type="character" w:customStyle="1" w:styleId="WW8Num119z8">
    <w:name w:val="WW8Num119z8"/>
    <w:rsid w:val="009E571D"/>
  </w:style>
  <w:style w:type="character" w:customStyle="1" w:styleId="WW8Num120z0">
    <w:name w:val="WW8Num120z0"/>
    <w:rsid w:val="009E571D"/>
    <w:rPr>
      <w:rFonts w:hint="default"/>
      <w:strike w:val="0"/>
      <w:dstrike w:val="0"/>
      <w:color w:val="auto"/>
    </w:rPr>
  </w:style>
  <w:style w:type="character" w:customStyle="1" w:styleId="WW8Num121z0">
    <w:name w:val="WW8Num121z0"/>
    <w:rsid w:val="009E571D"/>
    <w:rPr>
      <w:rFonts w:eastAsia="標楷體" w:hint="eastAsia"/>
      <w:b w:val="0"/>
      <w:i w:val="0"/>
      <w:sz w:val="24"/>
      <w:szCs w:val="24"/>
    </w:rPr>
  </w:style>
  <w:style w:type="character" w:customStyle="1" w:styleId="WW8Num122z0">
    <w:name w:val="WW8Num122z0"/>
    <w:rsid w:val="009E571D"/>
  </w:style>
  <w:style w:type="character" w:customStyle="1" w:styleId="WW8Num123z0">
    <w:name w:val="WW8Num123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24z0">
    <w:name w:val="WW8Num124z0"/>
    <w:rsid w:val="009E571D"/>
  </w:style>
  <w:style w:type="character" w:customStyle="1" w:styleId="WW8Num125z0">
    <w:name w:val="WW8Num125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26z0">
    <w:name w:val="WW8Num126z0"/>
    <w:rsid w:val="009E571D"/>
  </w:style>
  <w:style w:type="character" w:customStyle="1" w:styleId="WW8Num127z0">
    <w:name w:val="WW8Num127z0"/>
    <w:rsid w:val="009E571D"/>
    <w:rPr>
      <w:rFonts w:ascii="標楷體" w:eastAsia="標楷體" w:hAnsi="標楷體" w:cs="標楷體" w:hint="eastAsia"/>
      <w:b/>
      <w:szCs w:val="24"/>
    </w:rPr>
  </w:style>
  <w:style w:type="character" w:customStyle="1" w:styleId="WW8Num127z1">
    <w:name w:val="WW8Num127z1"/>
    <w:rsid w:val="009E571D"/>
  </w:style>
  <w:style w:type="character" w:customStyle="1" w:styleId="WW8Num127z2">
    <w:name w:val="WW8Num127z2"/>
    <w:rsid w:val="009E571D"/>
  </w:style>
  <w:style w:type="character" w:customStyle="1" w:styleId="WW8Num127z3">
    <w:name w:val="WW8Num127z3"/>
    <w:rsid w:val="009E571D"/>
  </w:style>
  <w:style w:type="character" w:customStyle="1" w:styleId="WW8Num127z4">
    <w:name w:val="WW8Num127z4"/>
    <w:rsid w:val="009E571D"/>
  </w:style>
  <w:style w:type="character" w:customStyle="1" w:styleId="WW8Num127z5">
    <w:name w:val="WW8Num127z5"/>
    <w:rsid w:val="009E571D"/>
  </w:style>
  <w:style w:type="character" w:customStyle="1" w:styleId="WW8Num127z6">
    <w:name w:val="WW8Num127z6"/>
    <w:rsid w:val="009E571D"/>
  </w:style>
  <w:style w:type="character" w:customStyle="1" w:styleId="WW8Num127z7">
    <w:name w:val="WW8Num127z7"/>
    <w:rsid w:val="009E571D"/>
  </w:style>
  <w:style w:type="character" w:customStyle="1" w:styleId="WW8Num127z8">
    <w:name w:val="WW8Num127z8"/>
    <w:rsid w:val="009E571D"/>
  </w:style>
  <w:style w:type="character" w:customStyle="1" w:styleId="WW8Num128z0">
    <w:name w:val="WW8Num128z0"/>
    <w:rsid w:val="009E571D"/>
    <w:rPr>
      <w:rFonts w:hint="eastAsia"/>
      <w:u w:val="none"/>
    </w:rPr>
  </w:style>
  <w:style w:type="character" w:customStyle="1" w:styleId="WW8Num128z2">
    <w:name w:val="WW8Num128z2"/>
    <w:rsid w:val="009E571D"/>
  </w:style>
  <w:style w:type="character" w:customStyle="1" w:styleId="WW8Num128z3">
    <w:name w:val="WW8Num128z3"/>
    <w:rsid w:val="009E571D"/>
  </w:style>
  <w:style w:type="character" w:customStyle="1" w:styleId="WW8Num128z4">
    <w:name w:val="WW8Num128z4"/>
    <w:rsid w:val="009E571D"/>
  </w:style>
  <w:style w:type="character" w:customStyle="1" w:styleId="WW8Num128z5">
    <w:name w:val="WW8Num128z5"/>
    <w:rsid w:val="009E571D"/>
  </w:style>
  <w:style w:type="character" w:customStyle="1" w:styleId="WW8Num128z6">
    <w:name w:val="WW8Num128z6"/>
    <w:rsid w:val="009E571D"/>
  </w:style>
  <w:style w:type="character" w:customStyle="1" w:styleId="WW8Num128z7">
    <w:name w:val="WW8Num128z7"/>
    <w:rsid w:val="009E571D"/>
  </w:style>
  <w:style w:type="character" w:customStyle="1" w:styleId="WW8Num128z8">
    <w:name w:val="WW8Num128z8"/>
    <w:rsid w:val="009E571D"/>
  </w:style>
  <w:style w:type="character" w:customStyle="1" w:styleId="WW8Num129z0">
    <w:name w:val="WW8Num129z0"/>
    <w:rsid w:val="009E571D"/>
    <w:rPr>
      <w:rFonts w:hint="eastAsia"/>
      <w:lang w:val="en-US"/>
    </w:rPr>
  </w:style>
  <w:style w:type="character" w:customStyle="1" w:styleId="WW8Num129z1">
    <w:name w:val="WW8Num129z1"/>
    <w:rsid w:val="009E571D"/>
    <w:rPr>
      <w:rFonts w:ascii="標楷體" w:eastAsia="標楷體" w:hAnsi="標楷體" w:cs="Times New Roman"/>
    </w:rPr>
  </w:style>
  <w:style w:type="character" w:customStyle="1" w:styleId="WW8Num129z2">
    <w:name w:val="WW8Num129z2"/>
    <w:rsid w:val="009E571D"/>
    <w:rPr>
      <w:rFonts w:hint="eastAsia"/>
    </w:rPr>
  </w:style>
  <w:style w:type="character" w:customStyle="1" w:styleId="WW8Num130z0">
    <w:name w:val="WW8Num130z0"/>
    <w:rsid w:val="009E571D"/>
    <w:rPr>
      <w:rFonts w:hint="eastAsia"/>
      <w:lang w:val="en-US"/>
    </w:rPr>
  </w:style>
  <w:style w:type="character" w:customStyle="1" w:styleId="WW8Num130z1">
    <w:name w:val="WW8Num130z1"/>
    <w:rsid w:val="009E571D"/>
    <w:rPr>
      <w:rFonts w:ascii="標楷體" w:eastAsia="標楷體" w:hAnsi="標楷體" w:cs="Times New Roman"/>
    </w:rPr>
  </w:style>
  <w:style w:type="character" w:customStyle="1" w:styleId="WW8Num130z2">
    <w:name w:val="WW8Num130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1z0">
    <w:name w:val="WW8Num131z0"/>
    <w:rsid w:val="009E571D"/>
    <w:rPr>
      <w:rFonts w:hint="eastAsia"/>
      <w:lang w:val="en-US"/>
    </w:rPr>
  </w:style>
  <w:style w:type="character" w:customStyle="1" w:styleId="WW8Num131z1">
    <w:name w:val="WW8Num131z1"/>
    <w:rsid w:val="009E571D"/>
    <w:rPr>
      <w:rFonts w:ascii="標楷體" w:eastAsia="標楷體" w:hAnsi="標楷體" w:cs="Times New Roman"/>
    </w:rPr>
  </w:style>
  <w:style w:type="character" w:customStyle="1" w:styleId="WW8Num131z2">
    <w:name w:val="WW8Num131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2z0">
    <w:name w:val="WW8Num132z0"/>
    <w:rsid w:val="009E571D"/>
    <w:rPr>
      <w:rFonts w:ascii="標楷體" w:eastAsia="標楷體" w:hAnsi="標楷體" w:cs="標楷體"/>
      <w:sz w:val="24"/>
      <w:szCs w:val="24"/>
    </w:rPr>
  </w:style>
  <w:style w:type="character" w:customStyle="1" w:styleId="WW8Num132z1">
    <w:name w:val="WW8Num132z1"/>
    <w:rsid w:val="009E571D"/>
  </w:style>
  <w:style w:type="character" w:customStyle="1" w:styleId="WW8Num132z2">
    <w:name w:val="WW8Num132z2"/>
    <w:rsid w:val="009E571D"/>
  </w:style>
  <w:style w:type="character" w:customStyle="1" w:styleId="WW8Num132z3">
    <w:name w:val="WW8Num132z3"/>
    <w:rsid w:val="009E571D"/>
  </w:style>
  <w:style w:type="character" w:customStyle="1" w:styleId="WW8Num132z4">
    <w:name w:val="WW8Num132z4"/>
    <w:rsid w:val="009E571D"/>
  </w:style>
  <w:style w:type="character" w:customStyle="1" w:styleId="WW8Num132z5">
    <w:name w:val="WW8Num132z5"/>
    <w:rsid w:val="009E571D"/>
  </w:style>
  <w:style w:type="character" w:customStyle="1" w:styleId="WW8Num132z6">
    <w:name w:val="WW8Num132z6"/>
    <w:rsid w:val="009E571D"/>
  </w:style>
  <w:style w:type="character" w:customStyle="1" w:styleId="WW8Num132z7">
    <w:name w:val="WW8Num132z7"/>
    <w:rsid w:val="009E571D"/>
  </w:style>
  <w:style w:type="character" w:customStyle="1" w:styleId="WW8Num132z8">
    <w:name w:val="WW8Num132z8"/>
    <w:rsid w:val="009E571D"/>
  </w:style>
  <w:style w:type="character" w:customStyle="1" w:styleId="WW8Num133z0">
    <w:name w:val="WW8Num133z0"/>
    <w:rsid w:val="009E571D"/>
  </w:style>
  <w:style w:type="character" w:customStyle="1" w:styleId="WW8Num133z1">
    <w:name w:val="WW8Num133z1"/>
    <w:rsid w:val="009E571D"/>
  </w:style>
  <w:style w:type="character" w:customStyle="1" w:styleId="WW8Num133z2">
    <w:name w:val="WW8Num133z2"/>
    <w:rsid w:val="009E571D"/>
  </w:style>
  <w:style w:type="character" w:customStyle="1" w:styleId="WW8Num133z3">
    <w:name w:val="WW8Num133z3"/>
    <w:rsid w:val="009E571D"/>
  </w:style>
  <w:style w:type="character" w:customStyle="1" w:styleId="WW8Num133z4">
    <w:name w:val="WW8Num133z4"/>
    <w:rsid w:val="009E571D"/>
  </w:style>
  <w:style w:type="character" w:customStyle="1" w:styleId="WW8Num133z5">
    <w:name w:val="WW8Num133z5"/>
    <w:rsid w:val="009E571D"/>
  </w:style>
  <w:style w:type="character" w:customStyle="1" w:styleId="WW8Num133z6">
    <w:name w:val="WW8Num133z6"/>
    <w:rsid w:val="009E571D"/>
  </w:style>
  <w:style w:type="character" w:customStyle="1" w:styleId="WW8Num133z7">
    <w:name w:val="WW8Num133z7"/>
    <w:rsid w:val="009E571D"/>
  </w:style>
  <w:style w:type="character" w:customStyle="1" w:styleId="WW8Num133z8">
    <w:name w:val="WW8Num133z8"/>
    <w:rsid w:val="009E571D"/>
  </w:style>
  <w:style w:type="character" w:customStyle="1" w:styleId="WW8Num134z0">
    <w:name w:val="WW8Num134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4z1">
    <w:name w:val="WW8Num134z1"/>
    <w:rsid w:val="009E571D"/>
  </w:style>
  <w:style w:type="character" w:customStyle="1" w:styleId="WW8Num134z2">
    <w:name w:val="WW8Num134z2"/>
    <w:rsid w:val="009E571D"/>
  </w:style>
  <w:style w:type="character" w:customStyle="1" w:styleId="WW8Num134z3">
    <w:name w:val="WW8Num134z3"/>
    <w:rsid w:val="009E571D"/>
  </w:style>
  <w:style w:type="character" w:customStyle="1" w:styleId="WW8Num134z4">
    <w:name w:val="WW8Num134z4"/>
    <w:rsid w:val="009E571D"/>
  </w:style>
  <w:style w:type="character" w:customStyle="1" w:styleId="WW8Num134z5">
    <w:name w:val="WW8Num134z5"/>
    <w:rsid w:val="009E571D"/>
  </w:style>
  <w:style w:type="character" w:customStyle="1" w:styleId="WW8Num134z6">
    <w:name w:val="WW8Num134z6"/>
    <w:rsid w:val="009E571D"/>
  </w:style>
  <w:style w:type="character" w:customStyle="1" w:styleId="WW8Num134z7">
    <w:name w:val="WW8Num134z7"/>
    <w:rsid w:val="009E571D"/>
  </w:style>
  <w:style w:type="character" w:customStyle="1" w:styleId="WW8Num134z8">
    <w:name w:val="WW8Num134z8"/>
    <w:rsid w:val="009E571D"/>
  </w:style>
  <w:style w:type="character" w:customStyle="1" w:styleId="WW8Num135z0">
    <w:name w:val="WW8Num135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5z1">
    <w:name w:val="WW8Num135z1"/>
    <w:rsid w:val="009E571D"/>
  </w:style>
  <w:style w:type="character" w:customStyle="1" w:styleId="WW8Num135z2">
    <w:name w:val="WW8Num135z2"/>
    <w:rsid w:val="009E571D"/>
  </w:style>
  <w:style w:type="character" w:customStyle="1" w:styleId="WW8Num135z3">
    <w:name w:val="WW8Num135z3"/>
    <w:rsid w:val="009E571D"/>
  </w:style>
  <w:style w:type="character" w:customStyle="1" w:styleId="WW8Num135z4">
    <w:name w:val="WW8Num135z4"/>
    <w:rsid w:val="009E571D"/>
  </w:style>
  <w:style w:type="character" w:customStyle="1" w:styleId="WW8Num135z5">
    <w:name w:val="WW8Num135z5"/>
    <w:rsid w:val="009E571D"/>
  </w:style>
  <w:style w:type="character" w:customStyle="1" w:styleId="WW8Num135z6">
    <w:name w:val="WW8Num135z6"/>
    <w:rsid w:val="009E571D"/>
  </w:style>
  <w:style w:type="character" w:customStyle="1" w:styleId="WW8Num135z7">
    <w:name w:val="WW8Num135z7"/>
    <w:rsid w:val="009E571D"/>
  </w:style>
  <w:style w:type="character" w:customStyle="1" w:styleId="WW8Num135z8">
    <w:name w:val="WW8Num135z8"/>
    <w:rsid w:val="009E571D"/>
  </w:style>
  <w:style w:type="character" w:customStyle="1" w:styleId="WW8Num136z0">
    <w:name w:val="WW8Num136z0"/>
    <w:rsid w:val="009E571D"/>
    <w:rPr>
      <w:rFonts w:ascii="標楷體" w:eastAsia="標楷體" w:hAnsi="標楷體" w:cs="標楷體" w:hint="default"/>
      <w:sz w:val="24"/>
      <w:szCs w:val="24"/>
    </w:rPr>
  </w:style>
  <w:style w:type="character" w:customStyle="1" w:styleId="WW8Num136z1">
    <w:name w:val="WW8Num136z1"/>
    <w:rsid w:val="009E571D"/>
  </w:style>
  <w:style w:type="character" w:customStyle="1" w:styleId="WW8Num136z2">
    <w:name w:val="WW8Num136z2"/>
    <w:rsid w:val="009E571D"/>
  </w:style>
  <w:style w:type="character" w:customStyle="1" w:styleId="WW8Num136z3">
    <w:name w:val="WW8Num136z3"/>
    <w:rsid w:val="009E571D"/>
  </w:style>
  <w:style w:type="character" w:customStyle="1" w:styleId="WW8Num136z4">
    <w:name w:val="WW8Num136z4"/>
    <w:rsid w:val="009E571D"/>
  </w:style>
  <w:style w:type="character" w:customStyle="1" w:styleId="WW8Num136z5">
    <w:name w:val="WW8Num136z5"/>
    <w:rsid w:val="009E571D"/>
  </w:style>
  <w:style w:type="character" w:customStyle="1" w:styleId="WW8Num136z6">
    <w:name w:val="WW8Num136z6"/>
    <w:rsid w:val="009E571D"/>
  </w:style>
  <w:style w:type="character" w:customStyle="1" w:styleId="WW8Num136z7">
    <w:name w:val="WW8Num136z7"/>
    <w:rsid w:val="009E571D"/>
  </w:style>
  <w:style w:type="character" w:customStyle="1" w:styleId="WW8Num136z8">
    <w:name w:val="WW8Num136z8"/>
    <w:rsid w:val="009E571D"/>
  </w:style>
  <w:style w:type="character" w:customStyle="1" w:styleId="WW8Num137z0">
    <w:name w:val="WW8Num137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7z1">
    <w:name w:val="WW8Num137z1"/>
    <w:rsid w:val="009E571D"/>
  </w:style>
  <w:style w:type="character" w:customStyle="1" w:styleId="WW8Num137z2">
    <w:name w:val="WW8Num137z2"/>
    <w:rsid w:val="009E571D"/>
  </w:style>
  <w:style w:type="character" w:customStyle="1" w:styleId="WW8Num137z3">
    <w:name w:val="WW8Num137z3"/>
    <w:rsid w:val="009E571D"/>
  </w:style>
  <w:style w:type="character" w:customStyle="1" w:styleId="WW8Num137z4">
    <w:name w:val="WW8Num137z4"/>
    <w:rsid w:val="009E571D"/>
  </w:style>
  <w:style w:type="character" w:customStyle="1" w:styleId="WW8Num137z5">
    <w:name w:val="WW8Num137z5"/>
    <w:rsid w:val="009E571D"/>
  </w:style>
  <w:style w:type="character" w:customStyle="1" w:styleId="WW8Num137z6">
    <w:name w:val="WW8Num137z6"/>
    <w:rsid w:val="009E571D"/>
  </w:style>
  <w:style w:type="character" w:customStyle="1" w:styleId="WW8Num137z7">
    <w:name w:val="WW8Num137z7"/>
    <w:rsid w:val="009E571D"/>
  </w:style>
  <w:style w:type="character" w:customStyle="1" w:styleId="WW8Num137z8">
    <w:name w:val="WW8Num137z8"/>
    <w:rsid w:val="009E571D"/>
  </w:style>
  <w:style w:type="character" w:customStyle="1" w:styleId="WW8Num138z0">
    <w:name w:val="WW8Num138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38z1">
    <w:name w:val="WW8Num138z1"/>
    <w:rsid w:val="009E571D"/>
  </w:style>
  <w:style w:type="character" w:customStyle="1" w:styleId="WW8Num138z2">
    <w:name w:val="WW8Num138z2"/>
    <w:rsid w:val="009E571D"/>
  </w:style>
  <w:style w:type="character" w:customStyle="1" w:styleId="WW8Num138z3">
    <w:name w:val="WW8Num138z3"/>
    <w:rsid w:val="009E571D"/>
  </w:style>
  <w:style w:type="character" w:customStyle="1" w:styleId="WW8Num138z4">
    <w:name w:val="WW8Num138z4"/>
    <w:rsid w:val="009E571D"/>
  </w:style>
  <w:style w:type="character" w:customStyle="1" w:styleId="WW8Num138z5">
    <w:name w:val="WW8Num138z5"/>
    <w:rsid w:val="009E571D"/>
  </w:style>
  <w:style w:type="character" w:customStyle="1" w:styleId="WW8Num138z6">
    <w:name w:val="WW8Num138z6"/>
    <w:rsid w:val="009E571D"/>
  </w:style>
  <w:style w:type="character" w:customStyle="1" w:styleId="WW8Num138z7">
    <w:name w:val="WW8Num138z7"/>
    <w:rsid w:val="009E571D"/>
  </w:style>
  <w:style w:type="character" w:customStyle="1" w:styleId="WW8Num138z8">
    <w:name w:val="WW8Num138z8"/>
    <w:rsid w:val="009E571D"/>
  </w:style>
  <w:style w:type="character" w:customStyle="1" w:styleId="WW8Num139z0">
    <w:name w:val="WW8Num139z0"/>
    <w:rsid w:val="009E571D"/>
  </w:style>
  <w:style w:type="character" w:customStyle="1" w:styleId="WW8Num139z1">
    <w:name w:val="WW8Num139z1"/>
    <w:rsid w:val="009E571D"/>
  </w:style>
  <w:style w:type="character" w:customStyle="1" w:styleId="WW8Num139z2">
    <w:name w:val="WW8Num139z2"/>
    <w:rsid w:val="009E571D"/>
  </w:style>
  <w:style w:type="character" w:customStyle="1" w:styleId="WW8Num139z3">
    <w:name w:val="WW8Num139z3"/>
    <w:rsid w:val="009E571D"/>
  </w:style>
  <w:style w:type="character" w:customStyle="1" w:styleId="WW8Num139z4">
    <w:name w:val="WW8Num139z4"/>
    <w:rsid w:val="009E571D"/>
  </w:style>
  <w:style w:type="character" w:customStyle="1" w:styleId="WW8Num139z5">
    <w:name w:val="WW8Num139z5"/>
    <w:rsid w:val="009E571D"/>
  </w:style>
  <w:style w:type="character" w:customStyle="1" w:styleId="WW8Num139z6">
    <w:name w:val="WW8Num139z6"/>
    <w:rsid w:val="009E571D"/>
  </w:style>
  <w:style w:type="character" w:customStyle="1" w:styleId="WW8Num139z7">
    <w:name w:val="WW8Num139z7"/>
    <w:rsid w:val="009E571D"/>
  </w:style>
  <w:style w:type="character" w:customStyle="1" w:styleId="WW8Num139z8">
    <w:name w:val="WW8Num139z8"/>
    <w:rsid w:val="009E571D"/>
  </w:style>
  <w:style w:type="character" w:customStyle="1" w:styleId="WW8Num140z0">
    <w:name w:val="WW8Num140z0"/>
    <w:rsid w:val="009E571D"/>
  </w:style>
  <w:style w:type="character" w:customStyle="1" w:styleId="WW8Num140z1">
    <w:name w:val="WW8Num140z1"/>
    <w:rsid w:val="009E571D"/>
  </w:style>
  <w:style w:type="character" w:customStyle="1" w:styleId="WW8Num140z2">
    <w:name w:val="WW8Num140z2"/>
    <w:rsid w:val="009E571D"/>
  </w:style>
  <w:style w:type="character" w:customStyle="1" w:styleId="WW8Num140z3">
    <w:name w:val="WW8Num140z3"/>
    <w:rsid w:val="009E571D"/>
  </w:style>
  <w:style w:type="character" w:customStyle="1" w:styleId="WW8Num140z4">
    <w:name w:val="WW8Num140z4"/>
    <w:rsid w:val="009E571D"/>
  </w:style>
  <w:style w:type="character" w:customStyle="1" w:styleId="WW8Num140z5">
    <w:name w:val="WW8Num140z5"/>
    <w:rsid w:val="009E571D"/>
  </w:style>
  <w:style w:type="character" w:customStyle="1" w:styleId="WW8Num140z6">
    <w:name w:val="WW8Num140z6"/>
    <w:rsid w:val="009E571D"/>
  </w:style>
  <w:style w:type="character" w:customStyle="1" w:styleId="WW8Num140z7">
    <w:name w:val="WW8Num140z7"/>
    <w:rsid w:val="009E571D"/>
  </w:style>
  <w:style w:type="character" w:customStyle="1" w:styleId="WW8Num140z8">
    <w:name w:val="WW8Num140z8"/>
    <w:rsid w:val="009E571D"/>
  </w:style>
  <w:style w:type="character" w:customStyle="1" w:styleId="WW8Num141z0">
    <w:name w:val="WW8Num141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41z1">
    <w:name w:val="WW8Num141z1"/>
    <w:rsid w:val="009E571D"/>
  </w:style>
  <w:style w:type="character" w:customStyle="1" w:styleId="WW8Num141z2">
    <w:name w:val="WW8Num141z2"/>
    <w:rsid w:val="009E571D"/>
  </w:style>
  <w:style w:type="character" w:customStyle="1" w:styleId="WW8Num141z3">
    <w:name w:val="WW8Num141z3"/>
    <w:rsid w:val="009E571D"/>
  </w:style>
  <w:style w:type="character" w:customStyle="1" w:styleId="WW8Num141z4">
    <w:name w:val="WW8Num141z4"/>
    <w:rsid w:val="009E571D"/>
  </w:style>
  <w:style w:type="character" w:customStyle="1" w:styleId="WW8Num141z5">
    <w:name w:val="WW8Num141z5"/>
    <w:rsid w:val="009E571D"/>
  </w:style>
  <w:style w:type="character" w:customStyle="1" w:styleId="WW8Num141z6">
    <w:name w:val="WW8Num141z6"/>
    <w:rsid w:val="009E571D"/>
  </w:style>
  <w:style w:type="character" w:customStyle="1" w:styleId="WW8Num141z7">
    <w:name w:val="WW8Num141z7"/>
    <w:rsid w:val="009E571D"/>
  </w:style>
  <w:style w:type="character" w:customStyle="1" w:styleId="WW8Num141z8">
    <w:name w:val="WW8Num141z8"/>
    <w:rsid w:val="009E571D"/>
  </w:style>
  <w:style w:type="character" w:customStyle="1" w:styleId="WW8Num142z0">
    <w:name w:val="WW8Num142z0"/>
    <w:rsid w:val="009E571D"/>
  </w:style>
  <w:style w:type="character" w:customStyle="1" w:styleId="WW8Num142z1">
    <w:name w:val="WW8Num142z1"/>
    <w:rsid w:val="009E571D"/>
  </w:style>
  <w:style w:type="character" w:customStyle="1" w:styleId="WW8Num142z2">
    <w:name w:val="WW8Num142z2"/>
    <w:rsid w:val="009E571D"/>
  </w:style>
  <w:style w:type="character" w:customStyle="1" w:styleId="WW8Num142z3">
    <w:name w:val="WW8Num142z3"/>
    <w:rsid w:val="009E571D"/>
  </w:style>
  <w:style w:type="character" w:customStyle="1" w:styleId="WW8Num142z4">
    <w:name w:val="WW8Num142z4"/>
    <w:rsid w:val="009E571D"/>
  </w:style>
  <w:style w:type="character" w:customStyle="1" w:styleId="WW8Num142z5">
    <w:name w:val="WW8Num142z5"/>
    <w:rsid w:val="009E571D"/>
  </w:style>
  <w:style w:type="character" w:customStyle="1" w:styleId="WW8Num142z6">
    <w:name w:val="WW8Num142z6"/>
    <w:rsid w:val="009E571D"/>
  </w:style>
  <w:style w:type="character" w:customStyle="1" w:styleId="WW8Num142z7">
    <w:name w:val="WW8Num142z7"/>
    <w:rsid w:val="009E571D"/>
  </w:style>
  <w:style w:type="character" w:customStyle="1" w:styleId="WW8Num142z8">
    <w:name w:val="WW8Num142z8"/>
    <w:rsid w:val="009E571D"/>
  </w:style>
  <w:style w:type="character" w:customStyle="1" w:styleId="WW8Num143z0">
    <w:name w:val="WW8Num143z0"/>
    <w:rsid w:val="009E571D"/>
  </w:style>
  <w:style w:type="character" w:customStyle="1" w:styleId="WW8Num143z1">
    <w:name w:val="WW8Num143z1"/>
    <w:rsid w:val="009E571D"/>
  </w:style>
  <w:style w:type="character" w:customStyle="1" w:styleId="WW8Num143z2">
    <w:name w:val="WW8Num143z2"/>
    <w:rsid w:val="009E571D"/>
  </w:style>
  <w:style w:type="character" w:customStyle="1" w:styleId="WW8Num143z3">
    <w:name w:val="WW8Num143z3"/>
    <w:rsid w:val="009E571D"/>
  </w:style>
  <w:style w:type="character" w:customStyle="1" w:styleId="WW8Num143z4">
    <w:name w:val="WW8Num143z4"/>
    <w:rsid w:val="009E571D"/>
  </w:style>
  <w:style w:type="character" w:customStyle="1" w:styleId="WW8Num143z5">
    <w:name w:val="WW8Num143z5"/>
    <w:rsid w:val="009E571D"/>
  </w:style>
  <w:style w:type="character" w:customStyle="1" w:styleId="WW8Num143z6">
    <w:name w:val="WW8Num143z6"/>
    <w:rsid w:val="009E571D"/>
  </w:style>
  <w:style w:type="character" w:customStyle="1" w:styleId="WW8Num143z7">
    <w:name w:val="WW8Num143z7"/>
    <w:rsid w:val="009E571D"/>
  </w:style>
  <w:style w:type="character" w:customStyle="1" w:styleId="WW8Num143z8">
    <w:name w:val="WW8Num143z8"/>
    <w:rsid w:val="009E571D"/>
  </w:style>
  <w:style w:type="character" w:customStyle="1" w:styleId="WW8Num144z0">
    <w:name w:val="WW8Num144z0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44z1">
    <w:name w:val="WW8Num144z1"/>
    <w:rsid w:val="009E571D"/>
  </w:style>
  <w:style w:type="character" w:customStyle="1" w:styleId="WW8Num144z2">
    <w:name w:val="WW8Num144z2"/>
    <w:rsid w:val="009E571D"/>
  </w:style>
  <w:style w:type="character" w:customStyle="1" w:styleId="WW8Num144z3">
    <w:name w:val="WW8Num144z3"/>
    <w:rsid w:val="009E571D"/>
  </w:style>
  <w:style w:type="character" w:customStyle="1" w:styleId="WW8Num144z4">
    <w:name w:val="WW8Num144z4"/>
    <w:rsid w:val="009E571D"/>
  </w:style>
  <w:style w:type="character" w:customStyle="1" w:styleId="WW8Num144z5">
    <w:name w:val="WW8Num144z5"/>
    <w:rsid w:val="009E571D"/>
  </w:style>
  <w:style w:type="character" w:customStyle="1" w:styleId="WW8Num144z6">
    <w:name w:val="WW8Num144z6"/>
    <w:rsid w:val="009E571D"/>
  </w:style>
  <w:style w:type="character" w:customStyle="1" w:styleId="WW8Num144z7">
    <w:name w:val="WW8Num144z7"/>
    <w:rsid w:val="009E571D"/>
  </w:style>
  <w:style w:type="character" w:customStyle="1" w:styleId="WW8Num144z8">
    <w:name w:val="WW8Num144z8"/>
    <w:rsid w:val="009E571D"/>
  </w:style>
  <w:style w:type="character" w:customStyle="1" w:styleId="WW8Num145z0">
    <w:name w:val="WW8Num145z0"/>
    <w:rsid w:val="009E571D"/>
    <w:rPr>
      <w:rFonts w:ascii="標楷體" w:hAnsi="標楷體" w:cs="標楷體" w:hint="eastAsia"/>
      <w:sz w:val="24"/>
      <w:szCs w:val="24"/>
    </w:rPr>
  </w:style>
  <w:style w:type="character" w:customStyle="1" w:styleId="WW8Num145z1">
    <w:name w:val="WW8Num145z1"/>
    <w:rsid w:val="009E571D"/>
  </w:style>
  <w:style w:type="character" w:customStyle="1" w:styleId="WW8Num145z2">
    <w:name w:val="WW8Num145z2"/>
    <w:rsid w:val="009E571D"/>
  </w:style>
  <w:style w:type="character" w:customStyle="1" w:styleId="WW8Num145z3">
    <w:name w:val="WW8Num145z3"/>
    <w:rsid w:val="009E571D"/>
  </w:style>
  <w:style w:type="character" w:customStyle="1" w:styleId="WW8Num145z4">
    <w:name w:val="WW8Num145z4"/>
    <w:rsid w:val="009E571D"/>
  </w:style>
  <w:style w:type="character" w:customStyle="1" w:styleId="WW8Num145z5">
    <w:name w:val="WW8Num145z5"/>
    <w:rsid w:val="009E571D"/>
  </w:style>
  <w:style w:type="character" w:customStyle="1" w:styleId="WW8Num145z6">
    <w:name w:val="WW8Num145z6"/>
    <w:rsid w:val="009E571D"/>
  </w:style>
  <w:style w:type="character" w:customStyle="1" w:styleId="WW8Num145z7">
    <w:name w:val="WW8Num145z7"/>
    <w:rsid w:val="009E571D"/>
  </w:style>
  <w:style w:type="character" w:customStyle="1" w:styleId="WW8Num145z8">
    <w:name w:val="WW8Num145z8"/>
    <w:rsid w:val="009E571D"/>
  </w:style>
  <w:style w:type="character" w:customStyle="1" w:styleId="WW8Num146z0">
    <w:name w:val="WW8Num146z0"/>
    <w:rsid w:val="009E571D"/>
    <w:rPr>
      <w:rFonts w:ascii="標楷體" w:hAnsi="標楷體" w:cs="標楷體" w:hint="default"/>
      <w:sz w:val="24"/>
      <w:szCs w:val="24"/>
    </w:rPr>
  </w:style>
  <w:style w:type="character" w:customStyle="1" w:styleId="WW8Num146z1">
    <w:name w:val="WW8Num146z1"/>
    <w:rsid w:val="009E571D"/>
  </w:style>
  <w:style w:type="character" w:customStyle="1" w:styleId="WW8Num146z2">
    <w:name w:val="WW8Num146z2"/>
    <w:rsid w:val="009E571D"/>
  </w:style>
  <w:style w:type="character" w:customStyle="1" w:styleId="WW8Num146z3">
    <w:name w:val="WW8Num146z3"/>
    <w:rsid w:val="009E571D"/>
  </w:style>
  <w:style w:type="character" w:customStyle="1" w:styleId="WW8Num146z4">
    <w:name w:val="WW8Num146z4"/>
    <w:rsid w:val="009E571D"/>
  </w:style>
  <w:style w:type="character" w:customStyle="1" w:styleId="WW8Num146z5">
    <w:name w:val="WW8Num146z5"/>
    <w:rsid w:val="009E571D"/>
  </w:style>
  <w:style w:type="character" w:customStyle="1" w:styleId="WW8Num146z6">
    <w:name w:val="WW8Num146z6"/>
    <w:rsid w:val="009E571D"/>
  </w:style>
  <w:style w:type="character" w:customStyle="1" w:styleId="WW8Num146z7">
    <w:name w:val="WW8Num146z7"/>
    <w:rsid w:val="009E571D"/>
  </w:style>
  <w:style w:type="character" w:customStyle="1" w:styleId="WW8Num146z8">
    <w:name w:val="WW8Num146z8"/>
    <w:rsid w:val="009E571D"/>
  </w:style>
  <w:style w:type="character" w:customStyle="1" w:styleId="WW8Num147z0">
    <w:name w:val="WW8Num147z0"/>
    <w:rsid w:val="009E571D"/>
    <w:rPr>
      <w:rFonts w:ascii="標楷體" w:hAnsi="標楷體" w:cs="標楷體" w:hint="default"/>
      <w:sz w:val="24"/>
      <w:szCs w:val="24"/>
    </w:rPr>
  </w:style>
  <w:style w:type="character" w:customStyle="1" w:styleId="WW8Num147z1">
    <w:name w:val="WW8Num147z1"/>
    <w:rsid w:val="009E571D"/>
  </w:style>
  <w:style w:type="character" w:customStyle="1" w:styleId="WW8Num147z2">
    <w:name w:val="WW8Num147z2"/>
    <w:rsid w:val="009E571D"/>
  </w:style>
  <w:style w:type="character" w:customStyle="1" w:styleId="WW8Num147z3">
    <w:name w:val="WW8Num147z3"/>
    <w:rsid w:val="009E571D"/>
  </w:style>
  <w:style w:type="character" w:customStyle="1" w:styleId="WW8Num147z4">
    <w:name w:val="WW8Num147z4"/>
    <w:rsid w:val="009E571D"/>
  </w:style>
  <w:style w:type="character" w:customStyle="1" w:styleId="WW8Num147z5">
    <w:name w:val="WW8Num147z5"/>
    <w:rsid w:val="009E571D"/>
  </w:style>
  <w:style w:type="character" w:customStyle="1" w:styleId="WW8Num147z6">
    <w:name w:val="WW8Num147z6"/>
    <w:rsid w:val="009E571D"/>
  </w:style>
  <w:style w:type="character" w:customStyle="1" w:styleId="WW8Num147z7">
    <w:name w:val="WW8Num147z7"/>
    <w:rsid w:val="009E571D"/>
  </w:style>
  <w:style w:type="character" w:customStyle="1" w:styleId="WW8Num147z8">
    <w:name w:val="WW8Num147z8"/>
    <w:rsid w:val="009E571D"/>
  </w:style>
  <w:style w:type="character" w:customStyle="1" w:styleId="WW8Num148z0">
    <w:name w:val="WW8Num148z0"/>
    <w:rsid w:val="009E571D"/>
    <w:rPr>
      <w:rFonts w:ascii="標楷體" w:eastAsia="標楷體" w:hAnsi="標楷體" w:cs="標楷體" w:hint="eastAsia"/>
      <w:bCs/>
      <w:szCs w:val="24"/>
    </w:rPr>
  </w:style>
  <w:style w:type="character" w:customStyle="1" w:styleId="WW8Num148z1">
    <w:name w:val="WW8Num148z1"/>
    <w:rsid w:val="009E571D"/>
  </w:style>
  <w:style w:type="character" w:customStyle="1" w:styleId="WW8Num148z2">
    <w:name w:val="WW8Num148z2"/>
    <w:rsid w:val="009E571D"/>
  </w:style>
  <w:style w:type="character" w:customStyle="1" w:styleId="WW8Num148z3">
    <w:name w:val="WW8Num148z3"/>
    <w:rsid w:val="009E571D"/>
  </w:style>
  <w:style w:type="character" w:customStyle="1" w:styleId="WW8Num148z4">
    <w:name w:val="WW8Num148z4"/>
    <w:rsid w:val="009E571D"/>
  </w:style>
  <w:style w:type="character" w:customStyle="1" w:styleId="WW8Num148z5">
    <w:name w:val="WW8Num148z5"/>
    <w:rsid w:val="009E571D"/>
  </w:style>
  <w:style w:type="character" w:customStyle="1" w:styleId="WW8Num148z6">
    <w:name w:val="WW8Num148z6"/>
    <w:rsid w:val="009E571D"/>
  </w:style>
  <w:style w:type="character" w:customStyle="1" w:styleId="WW8Num148z7">
    <w:name w:val="WW8Num148z7"/>
    <w:rsid w:val="009E571D"/>
  </w:style>
  <w:style w:type="character" w:customStyle="1" w:styleId="WW8Num148z8">
    <w:name w:val="WW8Num148z8"/>
    <w:rsid w:val="009E571D"/>
  </w:style>
  <w:style w:type="character" w:customStyle="1" w:styleId="WW8Num2z1">
    <w:name w:val="WW8Num2z1"/>
    <w:rsid w:val="009E571D"/>
  </w:style>
  <w:style w:type="character" w:customStyle="1" w:styleId="WW8Num2z2">
    <w:name w:val="WW8Num2z2"/>
    <w:rsid w:val="009E571D"/>
  </w:style>
  <w:style w:type="character" w:customStyle="1" w:styleId="WW8Num2z3">
    <w:name w:val="WW8Num2z3"/>
    <w:rsid w:val="009E571D"/>
  </w:style>
  <w:style w:type="character" w:customStyle="1" w:styleId="WW8Num2z4">
    <w:name w:val="WW8Num2z4"/>
    <w:rsid w:val="009E571D"/>
  </w:style>
  <w:style w:type="character" w:customStyle="1" w:styleId="WW8Num2z5">
    <w:name w:val="WW8Num2z5"/>
    <w:rsid w:val="009E571D"/>
  </w:style>
  <w:style w:type="character" w:customStyle="1" w:styleId="WW8Num2z6">
    <w:name w:val="WW8Num2z6"/>
    <w:rsid w:val="009E571D"/>
  </w:style>
  <w:style w:type="character" w:customStyle="1" w:styleId="WW8Num2z7">
    <w:name w:val="WW8Num2z7"/>
    <w:rsid w:val="009E571D"/>
  </w:style>
  <w:style w:type="character" w:customStyle="1" w:styleId="WW8Num2z8">
    <w:name w:val="WW8Num2z8"/>
    <w:rsid w:val="009E571D"/>
  </w:style>
  <w:style w:type="character" w:customStyle="1" w:styleId="WW8Num3z1">
    <w:name w:val="WW8Num3z1"/>
    <w:rsid w:val="009E571D"/>
  </w:style>
  <w:style w:type="character" w:customStyle="1" w:styleId="WW8Num3z2">
    <w:name w:val="WW8Num3z2"/>
    <w:rsid w:val="009E571D"/>
  </w:style>
  <w:style w:type="character" w:customStyle="1" w:styleId="WW8Num3z3">
    <w:name w:val="WW8Num3z3"/>
    <w:rsid w:val="009E571D"/>
  </w:style>
  <w:style w:type="character" w:customStyle="1" w:styleId="WW8Num3z4">
    <w:name w:val="WW8Num3z4"/>
    <w:rsid w:val="009E571D"/>
  </w:style>
  <w:style w:type="character" w:customStyle="1" w:styleId="WW8Num3z5">
    <w:name w:val="WW8Num3z5"/>
    <w:rsid w:val="009E571D"/>
  </w:style>
  <w:style w:type="character" w:customStyle="1" w:styleId="WW8Num3z6">
    <w:name w:val="WW8Num3z6"/>
    <w:rsid w:val="009E571D"/>
  </w:style>
  <w:style w:type="character" w:customStyle="1" w:styleId="WW8Num3z7">
    <w:name w:val="WW8Num3z7"/>
    <w:rsid w:val="009E571D"/>
  </w:style>
  <w:style w:type="character" w:customStyle="1" w:styleId="WW8Num3z8">
    <w:name w:val="WW8Num3z8"/>
    <w:rsid w:val="009E571D"/>
  </w:style>
  <w:style w:type="character" w:customStyle="1" w:styleId="WW8Num4z1">
    <w:name w:val="WW8Num4z1"/>
    <w:rsid w:val="009E571D"/>
  </w:style>
  <w:style w:type="character" w:customStyle="1" w:styleId="WW8Num4z2">
    <w:name w:val="WW8Num4z2"/>
    <w:rsid w:val="009E571D"/>
  </w:style>
  <w:style w:type="character" w:customStyle="1" w:styleId="WW8Num4z3">
    <w:name w:val="WW8Num4z3"/>
    <w:rsid w:val="009E571D"/>
  </w:style>
  <w:style w:type="character" w:customStyle="1" w:styleId="WW8Num4z4">
    <w:name w:val="WW8Num4z4"/>
    <w:rsid w:val="009E571D"/>
  </w:style>
  <w:style w:type="character" w:customStyle="1" w:styleId="WW8Num4z5">
    <w:name w:val="WW8Num4z5"/>
    <w:rsid w:val="009E571D"/>
  </w:style>
  <w:style w:type="character" w:customStyle="1" w:styleId="WW8Num4z6">
    <w:name w:val="WW8Num4z6"/>
    <w:rsid w:val="009E571D"/>
  </w:style>
  <w:style w:type="character" w:customStyle="1" w:styleId="WW8Num4z7">
    <w:name w:val="WW8Num4z7"/>
    <w:rsid w:val="009E571D"/>
  </w:style>
  <w:style w:type="character" w:customStyle="1" w:styleId="WW8Num4z8">
    <w:name w:val="WW8Num4z8"/>
    <w:rsid w:val="009E571D"/>
  </w:style>
  <w:style w:type="character" w:customStyle="1" w:styleId="WW8Num7z1">
    <w:name w:val="WW8Num7z1"/>
    <w:rsid w:val="009E571D"/>
    <w:rPr>
      <w:rFonts w:ascii="Times New Roman" w:eastAsia="標楷體" w:hAnsi="Times New Roman" w:cs="Times New Roman" w:hint="default"/>
      <w:sz w:val="32"/>
      <w:szCs w:val="32"/>
    </w:rPr>
  </w:style>
  <w:style w:type="character" w:customStyle="1" w:styleId="WW8Num7z2">
    <w:name w:val="WW8Num7z2"/>
    <w:rsid w:val="009E571D"/>
  </w:style>
  <w:style w:type="character" w:customStyle="1" w:styleId="WW8Num7z3">
    <w:name w:val="WW8Num7z3"/>
    <w:rsid w:val="009E571D"/>
  </w:style>
  <w:style w:type="character" w:customStyle="1" w:styleId="WW8Num7z4">
    <w:name w:val="WW8Num7z4"/>
    <w:rsid w:val="009E571D"/>
  </w:style>
  <w:style w:type="character" w:customStyle="1" w:styleId="WW8Num7z5">
    <w:name w:val="WW8Num7z5"/>
    <w:rsid w:val="009E571D"/>
  </w:style>
  <w:style w:type="character" w:customStyle="1" w:styleId="WW8Num7z6">
    <w:name w:val="WW8Num7z6"/>
    <w:rsid w:val="009E571D"/>
  </w:style>
  <w:style w:type="character" w:customStyle="1" w:styleId="WW8Num7z7">
    <w:name w:val="WW8Num7z7"/>
    <w:rsid w:val="009E571D"/>
  </w:style>
  <w:style w:type="character" w:customStyle="1" w:styleId="WW8Num7z8">
    <w:name w:val="WW8Num7z8"/>
    <w:rsid w:val="009E571D"/>
  </w:style>
  <w:style w:type="character" w:customStyle="1" w:styleId="WW8Num9z1">
    <w:name w:val="WW8Num9z1"/>
    <w:rsid w:val="009E571D"/>
  </w:style>
  <w:style w:type="character" w:customStyle="1" w:styleId="WW8Num9z2">
    <w:name w:val="WW8Num9z2"/>
    <w:rsid w:val="009E571D"/>
  </w:style>
  <w:style w:type="character" w:customStyle="1" w:styleId="WW8Num9z3">
    <w:name w:val="WW8Num9z3"/>
    <w:rsid w:val="009E571D"/>
  </w:style>
  <w:style w:type="character" w:customStyle="1" w:styleId="WW8Num9z4">
    <w:name w:val="WW8Num9z4"/>
    <w:rsid w:val="009E571D"/>
  </w:style>
  <w:style w:type="character" w:customStyle="1" w:styleId="WW8Num9z5">
    <w:name w:val="WW8Num9z5"/>
    <w:rsid w:val="009E571D"/>
  </w:style>
  <w:style w:type="character" w:customStyle="1" w:styleId="WW8Num9z6">
    <w:name w:val="WW8Num9z6"/>
    <w:rsid w:val="009E571D"/>
  </w:style>
  <w:style w:type="character" w:customStyle="1" w:styleId="WW8Num9z7">
    <w:name w:val="WW8Num9z7"/>
    <w:rsid w:val="009E571D"/>
  </w:style>
  <w:style w:type="character" w:customStyle="1" w:styleId="WW8Num9z8">
    <w:name w:val="WW8Num9z8"/>
    <w:rsid w:val="009E571D"/>
  </w:style>
  <w:style w:type="character" w:customStyle="1" w:styleId="WW8Num10z1">
    <w:name w:val="WW8Num10z1"/>
    <w:rsid w:val="009E571D"/>
  </w:style>
  <w:style w:type="character" w:customStyle="1" w:styleId="WW8Num10z2">
    <w:name w:val="WW8Num10z2"/>
    <w:rsid w:val="009E571D"/>
  </w:style>
  <w:style w:type="character" w:customStyle="1" w:styleId="WW8Num10z3">
    <w:name w:val="WW8Num10z3"/>
    <w:rsid w:val="009E571D"/>
  </w:style>
  <w:style w:type="character" w:customStyle="1" w:styleId="WW8Num10z4">
    <w:name w:val="WW8Num10z4"/>
    <w:rsid w:val="009E571D"/>
  </w:style>
  <w:style w:type="character" w:customStyle="1" w:styleId="WW8Num10z5">
    <w:name w:val="WW8Num10z5"/>
    <w:rsid w:val="009E571D"/>
  </w:style>
  <w:style w:type="character" w:customStyle="1" w:styleId="WW8Num10z6">
    <w:name w:val="WW8Num10z6"/>
    <w:rsid w:val="009E571D"/>
  </w:style>
  <w:style w:type="character" w:customStyle="1" w:styleId="WW8Num10z7">
    <w:name w:val="WW8Num10z7"/>
    <w:rsid w:val="009E571D"/>
  </w:style>
  <w:style w:type="character" w:customStyle="1" w:styleId="WW8Num10z8">
    <w:name w:val="WW8Num10z8"/>
    <w:rsid w:val="009E571D"/>
  </w:style>
  <w:style w:type="character" w:customStyle="1" w:styleId="WW8Num12z1">
    <w:name w:val="WW8Num12z1"/>
    <w:rsid w:val="009E571D"/>
  </w:style>
  <w:style w:type="character" w:customStyle="1" w:styleId="WW8Num12z2">
    <w:name w:val="WW8Num12z2"/>
    <w:rsid w:val="009E571D"/>
  </w:style>
  <w:style w:type="character" w:customStyle="1" w:styleId="WW8Num12z3">
    <w:name w:val="WW8Num12z3"/>
    <w:rsid w:val="009E571D"/>
  </w:style>
  <w:style w:type="character" w:customStyle="1" w:styleId="WW8Num12z4">
    <w:name w:val="WW8Num12z4"/>
    <w:rsid w:val="009E571D"/>
  </w:style>
  <w:style w:type="character" w:customStyle="1" w:styleId="WW8Num12z5">
    <w:name w:val="WW8Num12z5"/>
    <w:rsid w:val="009E571D"/>
  </w:style>
  <w:style w:type="character" w:customStyle="1" w:styleId="WW8Num12z6">
    <w:name w:val="WW8Num12z6"/>
    <w:rsid w:val="009E571D"/>
  </w:style>
  <w:style w:type="character" w:customStyle="1" w:styleId="WW8Num12z7">
    <w:name w:val="WW8Num12z7"/>
    <w:rsid w:val="009E571D"/>
  </w:style>
  <w:style w:type="character" w:customStyle="1" w:styleId="WW8Num12z8">
    <w:name w:val="WW8Num12z8"/>
    <w:rsid w:val="009E571D"/>
  </w:style>
  <w:style w:type="character" w:customStyle="1" w:styleId="WW8Num13z1">
    <w:name w:val="WW8Num13z1"/>
    <w:rsid w:val="009E571D"/>
  </w:style>
  <w:style w:type="character" w:customStyle="1" w:styleId="WW8Num13z2">
    <w:name w:val="WW8Num13z2"/>
    <w:rsid w:val="009E571D"/>
  </w:style>
  <w:style w:type="character" w:customStyle="1" w:styleId="WW8Num13z3">
    <w:name w:val="WW8Num13z3"/>
    <w:rsid w:val="009E571D"/>
  </w:style>
  <w:style w:type="character" w:customStyle="1" w:styleId="WW8Num13z4">
    <w:name w:val="WW8Num13z4"/>
    <w:rsid w:val="009E571D"/>
  </w:style>
  <w:style w:type="character" w:customStyle="1" w:styleId="WW8Num13z5">
    <w:name w:val="WW8Num13z5"/>
    <w:rsid w:val="009E571D"/>
  </w:style>
  <w:style w:type="character" w:customStyle="1" w:styleId="WW8Num13z6">
    <w:name w:val="WW8Num13z6"/>
    <w:rsid w:val="009E571D"/>
  </w:style>
  <w:style w:type="character" w:customStyle="1" w:styleId="WW8Num13z7">
    <w:name w:val="WW8Num13z7"/>
    <w:rsid w:val="009E571D"/>
  </w:style>
  <w:style w:type="character" w:customStyle="1" w:styleId="WW8Num13z8">
    <w:name w:val="WW8Num13z8"/>
    <w:rsid w:val="009E571D"/>
  </w:style>
  <w:style w:type="character" w:customStyle="1" w:styleId="WW8Num14z1">
    <w:name w:val="WW8Num14z1"/>
    <w:rsid w:val="009E571D"/>
  </w:style>
  <w:style w:type="character" w:customStyle="1" w:styleId="WW8Num14z2">
    <w:name w:val="WW8Num14z2"/>
    <w:rsid w:val="009E571D"/>
  </w:style>
  <w:style w:type="character" w:customStyle="1" w:styleId="WW8Num14z3">
    <w:name w:val="WW8Num14z3"/>
    <w:rsid w:val="009E571D"/>
  </w:style>
  <w:style w:type="character" w:customStyle="1" w:styleId="WW8Num14z4">
    <w:name w:val="WW8Num14z4"/>
    <w:rsid w:val="009E571D"/>
  </w:style>
  <w:style w:type="character" w:customStyle="1" w:styleId="WW8Num14z5">
    <w:name w:val="WW8Num14z5"/>
    <w:rsid w:val="009E571D"/>
  </w:style>
  <w:style w:type="character" w:customStyle="1" w:styleId="WW8Num14z6">
    <w:name w:val="WW8Num14z6"/>
    <w:rsid w:val="009E571D"/>
  </w:style>
  <w:style w:type="character" w:customStyle="1" w:styleId="WW8Num14z7">
    <w:name w:val="WW8Num14z7"/>
    <w:rsid w:val="009E571D"/>
  </w:style>
  <w:style w:type="character" w:customStyle="1" w:styleId="WW8Num14z8">
    <w:name w:val="WW8Num14z8"/>
    <w:rsid w:val="009E571D"/>
  </w:style>
  <w:style w:type="character" w:customStyle="1" w:styleId="WW8Num15z1">
    <w:name w:val="WW8Num15z1"/>
    <w:rsid w:val="009E571D"/>
  </w:style>
  <w:style w:type="character" w:customStyle="1" w:styleId="WW8Num15z2">
    <w:name w:val="WW8Num15z2"/>
    <w:rsid w:val="009E571D"/>
  </w:style>
  <w:style w:type="character" w:customStyle="1" w:styleId="WW8Num15z3">
    <w:name w:val="WW8Num15z3"/>
    <w:rsid w:val="009E571D"/>
  </w:style>
  <w:style w:type="character" w:customStyle="1" w:styleId="WW8Num15z4">
    <w:name w:val="WW8Num15z4"/>
    <w:rsid w:val="009E571D"/>
  </w:style>
  <w:style w:type="character" w:customStyle="1" w:styleId="WW8Num15z5">
    <w:name w:val="WW8Num15z5"/>
    <w:rsid w:val="009E571D"/>
  </w:style>
  <w:style w:type="character" w:customStyle="1" w:styleId="WW8Num15z6">
    <w:name w:val="WW8Num15z6"/>
    <w:rsid w:val="009E571D"/>
  </w:style>
  <w:style w:type="character" w:customStyle="1" w:styleId="WW8Num15z7">
    <w:name w:val="WW8Num15z7"/>
    <w:rsid w:val="009E571D"/>
  </w:style>
  <w:style w:type="character" w:customStyle="1" w:styleId="WW8Num15z8">
    <w:name w:val="WW8Num15z8"/>
    <w:rsid w:val="009E571D"/>
  </w:style>
  <w:style w:type="character" w:customStyle="1" w:styleId="WW8Num16z1">
    <w:name w:val="WW8Num16z1"/>
    <w:rsid w:val="009E571D"/>
  </w:style>
  <w:style w:type="character" w:customStyle="1" w:styleId="WW8Num16z2">
    <w:name w:val="WW8Num16z2"/>
    <w:rsid w:val="009E571D"/>
  </w:style>
  <w:style w:type="character" w:customStyle="1" w:styleId="WW8Num16z3">
    <w:name w:val="WW8Num16z3"/>
    <w:rsid w:val="009E571D"/>
  </w:style>
  <w:style w:type="character" w:customStyle="1" w:styleId="WW8Num16z4">
    <w:name w:val="WW8Num16z4"/>
    <w:rsid w:val="009E571D"/>
  </w:style>
  <w:style w:type="character" w:customStyle="1" w:styleId="WW8Num16z5">
    <w:name w:val="WW8Num16z5"/>
    <w:rsid w:val="009E571D"/>
  </w:style>
  <w:style w:type="character" w:customStyle="1" w:styleId="WW8Num16z6">
    <w:name w:val="WW8Num16z6"/>
    <w:rsid w:val="009E571D"/>
  </w:style>
  <w:style w:type="character" w:customStyle="1" w:styleId="WW8Num16z7">
    <w:name w:val="WW8Num16z7"/>
    <w:rsid w:val="009E571D"/>
  </w:style>
  <w:style w:type="character" w:customStyle="1" w:styleId="WW8Num16z8">
    <w:name w:val="WW8Num16z8"/>
    <w:rsid w:val="009E571D"/>
  </w:style>
  <w:style w:type="character" w:customStyle="1" w:styleId="WW8Num17z1">
    <w:name w:val="WW8Num17z1"/>
    <w:rsid w:val="009E571D"/>
  </w:style>
  <w:style w:type="character" w:customStyle="1" w:styleId="WW8Num17z2">
    <w:name w:val="WW8Num17z2"/>
    <w:rsid w:val="009E571D"/>
  </w:style>
  <w:style w:type="character" w:customStyle="1" w:styleId="WW8Num17z3">
    <w:name w:val="WW8Num17z3"/>
    <w:rsid w:val="009E571D"/>
  </w:style>
  <w:style w:type="character" w:customStyle="1" w:styleId="WW8Num17z4">
    <w:name w:val="WW8Num17z4"/>
    <w:rsid w:val="009E571D"/>
  </w:style>
  <w:style w:type="character" w:customStyle="1" w:styleId="WW8Num17z5">
    <w:name w:val="WW8Num17z5"/>
    <w:rsid w:val="009E571D"/>
  </w:style>
  <w:style w:type="character" w:customStyle="1" w:styleId="WW8Num17z6">
    <w:name w:val="WW8Num17z6"/>
    <w:rsid w:val="009E571D"/>
  </w:style>
  <w:style w:type="character" w:customStyle="1" w:styleId="WW8Num17z7">
    <w:name w:val="WW8Num17z7"/>
    <w:rsid w:val="009E571D"/>
  </w:style>
  <w:style w:type="character" w:customStyle="1" w:styleId="WW8Num17z8">
    <w:name w:val="WW8Num17z8"/>
    <w:rsid w:val="009E571D"/>
  </w:style>
  <w:style w:type="character" w:customStyle="1" w:styleId="WW8Num18z1">
    <w:name w:val="WW8Num18z1"/>
    <w:rsid w:val="009E571D"/>
  </w:style>
  <w:style w:type="character" w:customStyle="1" w:styleId="WW8Num18z2">
    <w:name w:val="WW8Num18z2"/>
    <w:rsid w:val="009E571D"/>
  </w:style>
  <w:style w:type="character" w:customStyle="1" w:styleId="WW8Num18z3">
    <w:name w:val="WW8Num18z3"/>
    <w:rsid w:val="009E571D"/>
  </w:style>
  <w:style w:type="character" w:customStyle="1" w:styleId="WW8Num18z4">
    <w:name w:val="WW8Num18z4"/>
    <w:rsid w:val="009E571D"/>
  </w:style>
  <w:style w:type="character" w:customStyle="1" w:styleId="WW8Num18z5">
    <w:name w:val="WW8Num18z5"/>
    <w:rsid w:val="009E571D"/>
  </w:style>
  <w:style w:type="character" w:customStyle="1" w:styleId="WW8Num18z6">
    <w:name w:val="WW8Num18z6"/>
    <w:rsid w:val="009E571D"/>
  </w:style>
  <w:style w:type="character" w:customStyle="1" w:styleId="WW8Num18z7">
    <w:name w:val="WW8Num18z7"/>
    <w:rsid w:val="009E571D"/>
  </w:style>
  <w:style w:type="character" w:customStyle="1" w:styleId="WW8Num18z8">
    <w:name w:val="WW8Num18z8"/>
    <w:rsid w:val="009E571D"/>
  </w:style>
  <w:style w:type="character" w:customStyle="1" w:styleId="WW8Num19z1">
    <w:name w:val="WW8Num19z1"/>
    <w:rsid w:val="009E571D"/>
  </w:style>
  <w:style w:type="character" w:customStyle="1" w:styleId="WW8Num19z2">
    <w:name w:val="WW8Num19z2"/>
    <w:rsid w:val="009E571D"/>
  </w:style>
  <w:style w:type="character" w:customStyle="1" w:styleId="WW8Num19z3">
    <w:name w:val="WW8Num19z3"/>
    <w:rsid w:val="009E571D"/>
  </w:style>
  <w:style w:type="character" w:customStyle="1" w:styleId="WW8Num19z4">
    <w:name w:val="WW8Num19z4"/>
    <w:rsid w:val="009E571D"/>
  </w:style>
  <w:style w:type="character" w:customStyle="1" w:styleId="WW8Num19z5">
    <w:name w:val="WW8Num19z5"/>
    <w:rsid w:val="009E571D"/>
  </w:style>
  <w:style w:type="character" w:customStyle="1" w:styleId="WW8Num19z6">
    <w:name w:val="WW8Num19z6"/>
    <w:rsid w:val="009E571D"/>
  </w:style>
  <w:style w:type="character" w:customStyle="1" w:styleId="WW8Num19z7">
    <w:name w:val="WW8Num19z7"/>
    <w:rsid w:val="009E571D"/>
  </w:style>
  <w:style w:type="character" w:customStyle="1" w:styleId="WW8Num19z8">
    <w:name w:val="WW8Num19z8"/>
    <w:rsid w:val="009E571D"/>
  </w:style>
  <w:style w:type="character" w:customStyle="1" w:styleId="WW8Num20z1">
    <w:name w:val="WW8Num20z1"/>
    <w:rsid w:val="009E571D"/>
  </w:style>
  <w:style w:type="character" w:customStyle="1" w:styleId="WW8Num20z2">
    <w:name w:val="WW8Num20z2"/>
    <w:rsid w:val="009E571D"/>
  </w:style>
  <w:style w:type="character" w:customStyle="1" w:styleId="WW8Num20z3">
    <w:name w:val="WW8Num20z3"/>
    <w:rsid w:val="009E571D"/>
  </w:style>
  <w:style w:type="character" w:customStyle="1" w:styleId="WW8Num20z4">
    <w:name w:val="WW8Num20z4"/>
    <w:rsid w:val="009E571D"/>
  </w:style>
  <w:style w:type="character" w:customStyle="1" w:styleId="WW8Num20z5">
    <w:name w:val="WW8Num20z5"/>
    <w:rsid w:val="009E571D"/>
  </w:style>
  <w:style w:type="character" w:customStyle="1" w:styleId="WW8Num20z6">
    <w:name w:val="WW8Num20z6"/>
    <w:rsid w:val="009E571D"/>
  </w:style>
  <w:style w:type="character" w:customStyle="1" w:styleId="WW8Num20z7">
    <w:name w:val="WW8Num20z7"/>
    <w:rsid w:val="009E571D"/>
  </w:style>
  <w:style w:type="character" w:customStyle="1" w:styleId="WW8Num20z8">
    <w:name w:val="WW8Num20z8"/>
    <w:rsid w:val="009E571D"/>
  </w:style>
  <w:style w:type="character" w:customStyle="1" w:styleId="WW8Num21z1">
    <w:name w:val="WW8Num21z1"/>
    <w:rsid w:val="009E571D"/>
    <w:rPr>
      <w:rFonts w:hint="eastAsia"/>
    </w:rPr>
  </w:style>
  <w:style w:type="character" w:customStyle="1" w:styleId="WW8Num21z3">
    <w:name w:val="WW8Num21z3"/>
    <w:rsid w:val="009E571D"/>
    <w:rPr>
      <w:rFonts w:ascii="BatangChe" w:eastAsia="BatangChe" w:hAnsi="BatangChe" w:cs="BatangChe" w:hint="default"/>
    </w:rPr>
  </w:style>
  <w:style w:type="character" w:customStyle="1" w:styleId="WW8Num21z5">
    <w:name w:val="WW8Num21z5"/>
    <w:rsid w:val="009E571D"/>
    <w:rPr>
      <w:rFonts w:hint="default"/>
    </w:rPr>
  </w:style>
  <w:style w:type="character" w:customStyle="1" w:styleId="WW8Num22z1">
    <w:name w:val="WW8Num22z1"/>
    <w:rsid w:val="009E571D"/>
    <w:rPr>
      <w:rFonts w:hint="default"/>
    </w:rPr>
  </w:style>
  <w:style w:type="character" w:customStyle="1" w:styleId="WW8Num22z2">
    <w:name w:val="WW8Num22z2"/>
    <w:rsid w:val="009E571D"/>
  </w:style>
  <w:style w:type="character" w:customStyle="1" w:styleId="WW8Num22z3">
    <w:name w:val="WW8Num22z3"/>
    <w:rsid w:val="009E571D"/>
  </w:style>
  <w:style w:type="character" w:customStyle="1" w:styleId="WW8Num22z4">
    <w:name w:val="WW8Num22z4"/>
    <w:rsid w:val="009E571D"/>
  </w:style>
  <w:style w:type="character" w:customStyle="1" w:styleId="WW8Num22z5">
    <w:name w:val="WW8Num22z5"/>
    <w:rsid w:val="009E571D"/>
  </w:style>
  <w:style w:type="character" w:customStyle="1" w:styleId="WW8Num22z6">
    <w:name w:val="WW8Num22z6"/>
    <w:rsid w:val="009E571D"/>
  </w:style>
  <w:style w:type="character" w:customStyle="1" w:styleId="WW8Num22z7">
    <w:name w:val="WW8Num22z7"/>
    <w:rsid w:val="009E571D"/>
  </w:style>
  <w:style w:type="character" w:customStyle="1" w:styleId="WW8Num22z8">
    <w:name w:val="WW8Num22z8"/>
    <w:rsid w:val="009E571D"/>
  </w:style>
  <w:style w:type="character" w:customStyle="1" w:styleId="WW8Num23z1">
    <w:name w:val="WW8Num23z1"/>
    <w:rsid w:val="009E571D"/>
  </w:style>
  <w:style w:type="character" w:customStyle="1" w:styleId="WW8Num23z2">
    <w:name w:val="WW8Num23z2"/>
    <w:rsid w:val="009E571D"/>
  </w:style>
  <w:style w:type="character" w:customStyle="1" w:styleId="WW8Num23z3">
    <w:name w:val="WW8Num23z3"/>
    <w:rsid w:val="009E571D"/>
  </w:style>
  <w:style w:type="character" w:customStyle="1" w:styleId="WW8Num23z4">
    <w:name w:val="WW8Num23z4"/>
    <w:rsid w:val="009E571D"/>
  </w:style>
  <w:style w:type="character" w:customStyle="1" w:styleId="WW8Num23z5">
    <w:name w:val="WW8Num23z5"/>
    <w:rsid w:val="009E571D"/>
  </w:style>
  <w:style w:type="character" w:customStyle="1" w:styleId="WW8Num23z6">
    <w:name w:val="WW8Num23z6"/>
    <w:rsid w:val="009E571D"/>
  </w:style>
  <w:style w:type="character" w:customStyle="1" w:styleId="WW8Num23z7">
    <w:name w:val="WW8Num23z7"/>
    <w:rsid w:val="009E571D"/>
  </w:style>
  <w:style w:type="character" w:customStyle="1" w:styleId="WW8Num23z8">
    <w:name w:val="WW8Num23z8"/>
    <w:rsid w:val="009E571D"/>
  </w:style>
  <w:style w:type="character" w:customStyle="1" w:styleId="WW8Num26z1">
    <w:name w:val="WW8Num26z1"/>
    <w:rsid w:val="009E571D"/>
    <w:rPr>
      <w:strike/>
    </w:rPr>
  </w:style>
  <w:style w:type="character" w:customStyle="1" w:styleId="WW8Num26z2">
    <w:name w:val="WW8Num26z2"/>
    <w:rsid w:val="009E571D"/>
  </w:style>
  <w:style w:type="character" w:customStyle="1" w:styleId="WW8Num26z3">
    <w:name w:val="WW8Num26z3"/>
    <w:rsid w:val="009E571D"/>
  </w:style>
  <w:style w:type="character" w:customStyle="1" w:styleId="WW8Num26z4">
    <w:name w:val="WW8Num26z4"/>
    <w:rsid w:val="009E571D"/>
  </w:style>
  <w:style w:type="character" w:customStyle="1" w:styleId="WW8Num26z5">
    <w:name w:val="WW8Num26z5"/>
    <w:rsid w:val="009E571D"/>
  </w:style>
  <w:style w:type="character" w:customStyle="1" w:styleId="WW8Num26z6">
    <w:name w:val="WW8Num26z6"/>
    <w:rsid w:val="009E571D"/>
  </w:style>
  <w:style w:type="character" w:customStyle="1" w:styleId="WW8Num26z7">
    <w:name w:val="WW8Num26z7"/>
    <w:rsid w:val="009E571D"/>
  </w:style>
  <w:style w:type="character" w:customStyle="1" w:styleId="WW8Num26z8">
    <w:name w:val="WW8Num26z8"/>
    <w:rsid w:val="009E571D"/>
  </w:style>
  <w:style w:type="character" w:customStyle="1" w:styleId="WW8Num27z1">
    <w:name w:val="WW8Num27z1"/>
    <w:rsid w:val="009E571D"/>
    <w:rPr>
      <w:rFonts w:hint="default"/>
    </w:rPr>
  </w:style>
  <w:style w:type="character" w:customStyle="1" w:styleId="WW8Num27z2">
    <w:name w:val="WW8Num27z2"/>
    <w:rsid w:val="009E571D"/>
    <w:rPr>
      <w:rFonts w:eastAsia="標楷體" w:hint="eastAsia"/>
      <w:sz w:val="28"/>
    </w:rPr>
  </w:style>
  <w:style w:type="character" w:customStyle="1" w:styleId="WW8Num27z3">
    <w:name w:val="WW8Num27z3"/>
    <w:rsid w:val="009E571D"/>
  </w:style>
  <w:style w:type="character" w:customStyle="1" w:styleId="WW8Num27z4">
    <w:name w:val="WW8Num27z4"/>
    <w:rsid w:val="009E571D"/>
  </w:style>
  <w:style w:type="character" w:customStyle="1" w:styleId="WW8Num27z5">
    <w:name w:val="WW8Num27z5"/>
    <w:rsid w:val="009E571D"/>
  </w:style>
  <w:style w:type="character" w:customStyle="1" w:styleId="WW8Num27z6">
    <w:name w:val="WW8Num27z6"/>
    <w:rsid w:val="009E571D"/>
  </w:style>
  <w:style w:type="character" w:customStyle="1" w:styleId="WW8Num27z7">
    <w:name w:val="WW8Num27z7"/>
    <w:rsid w:val="009E571D"/>
  </w:style>
  <w:style w:type="character" w:customStyle="1" w:styleId="WW8Num27z8">
    <w:name w:val="WW8Num27z8"/>
    <w:rsid w:val="009E571D"/>
  </w:style>
  <w:style w:type="character" w:customStyle="1" w:styleId="WW8Num29z1">
    <w:name w:val="WW8Num29z1"/>
    <w:rsid w:val="009E571D"/>
  </w:style>
  <w:style w:type="character" w:customStyle="1" w:styleId="WW8Num29z2">
    <w:name w:val="WW8Num29z2"/>
    <w:rsid w:val="009E571D"/>
  </w:style>
  <w:style w:type="character" w:customStyle="1" w:styleId="WW8Num29z3">
    <w:name w:val="WW8Num29z3"/>
    <w:rsid w:val="009E571D"/>
  </w:style>
  <w:style w:type="character" w:customStyle="1" w:styleId="WW8Num29z4">
    <w:name w:val="WW8Num29z4"/>
    <w:rsid w:val="009E571D"/>
  </w:style>
  <w:style w:type="character" w:customStyle="1" w:styleId="WW8Num29z5">
    <w:name w:val="WW8Num29z5"/>
    <w:rsid w:val="009E571D"/>
  </w:style>
  <w:style w:type="character" w:customStyle="1" w:styleId="WW8Num29z6">
    <w:name w:val="WW8Num29z6"/>
    <w:rsid w:val="009E571D"/>
  </w:style>
  <w:style w:type="character" w:customStyle="1" w:styleId="WW8Num29z7">
    <w:name w:val="WW8Num29z7"/>
    <w:rsid w:val="009E571D"/>
  </w:style>
  <w:style w:type="character" w:customStyle="1" w:styleId="WW8Num29z8">
    <w:name w:val="WW8Num29z8"/>
    <w:rsid w:val="009E571D"/>
  </w:style>
  <w:style w:type="character" w:customStyle="1" w:styleId="WW8Num30z4">
    <w:name w:val="WW8Num30z4"/>
    <w:rsid w:val="009E571D"/>
  </w:style>
  <w:style w:type="character" w:customStyle="1" w:styleId="WW8Num30z5">
    <w:name w:val="WW8Num30z5"/>
    <w:rsid w:val="009E571D"/>
  </w:style>
  <w:style w:type="character" w:customStyle="1" w:styleId="WW8Num30z6">
    <w:name w:val="WW8Num30z6"/>
    <w:rsid w:val="009E571D"/>
  </w:style>
  <w:style w:type="character" w:customStyle="1" w:styleId="WW8Num30z7">
    <w:name w:val="WW8Num30z7"/>
    <w:rsid w:val="009E571D"/>
  </w:style>
  <w:style w:type="character" w:customStyle="1" w:styleId="WW8Num30z8">
    <w:name w:val="WW8Num30z8"/>
    <w:rsid w:val="009E571D"/>
  </w:style>
  <w:style w:type="character" w:customStyle="1" w:styleId="WW8Num32z1">
    <w:name w:val="WW8Num32z1"/>
    <w:rsid w:val="009E571D"/>
  </w:style>
  <w:style w:type="character" w:customStyle="1" w:styleId="WW8Num32z2">
    <w:name w:val="WW8Num32z2"/>
    <w:rsid w:val="009E571D"/>
  </w:style>
  <w:style w:type="character" w:customStyle="1" w:styleId="WW8Num32z3">
    <w:name w:val="WW8Num32z3"/>
    <w:rsid w:val="009E571D"/>
  </w:style>
  <w:style w:type="character" w:customStyle="1" w:styleId="WW8Num32z4">
    <w:name w:val="WW8Num32z4"/>
    <w:rsid w:val="009E571D"/>
  </w:style>
  <w:style w:type="character" w:customStyle="1" w:styleId="WW8Num32z5">
    <w:name w:val="WW8Num32z5"/>
    <w:rsid w:val="009E571D"/>
  </w:style>
  <w:style w:type="character" w:customStyle="1" w:styleId="WW8Num32z6">
    <w:name w:val="WW8Num32z6"/>
    <w:rsid w:val="009E571D"/>
  </w:style>
  <w:style w:type="character" w:customStyle="1" w:styleId="WW8Num32z7">
    <w:name w:val="WW8Num32z7"/>
    <w:rsid w:val="009E571D"/>
  </w:style>
  <w:style w:type="character" w:customStyle="1" w:styleId="WW8Num32z8">
    <w:name w:val="WW8Num32z8"/>
    <w:rsid w:val="009E571D"/>
  </w:style>
  <w:style w:type="character" w:customStyle="1" w:styleId="WW8Num33z1">
    <w:name w:val="WW8Num33z1"/>
    <w:rsid w:val="009E571D"/>
  </w:style>
  <w:style w:type="character" w:customStyle="1" w:styleId="WW8Num33z2">
    <w:name w:val="WW8Num33z2"/>
    <w:rsid w:val="009E571D"/>
    <w:rPr>
      <w:rFonts w:hint="default"/>
    </w:rPr>
  </w:style>
  <w:style w:type="character" w:customStyle="1" w:styleId="WW8Num33z3">
    <w:name w:val="WW8Num33z3"/>
    <w:rsid w:val="009E571D"/>
  </w:style>
  <w:style w:type="character" w:customStyle="1" w:styleId="WW8Num33z4">
    <w:name w:val="WW8Num33z4"/>
    <w:rsid w:val="009E571D"/>
  </w:style>
  <w:style w:type="character" w:customStyle="1" w:styleId="WW8Num33z5">
    <w:name w:val="WW8Num33z5"/>
    <w:rsid w:val="009E571D"/>
  </w:style>
  <w:style w:type="character" w:customStyle="1" w:styleId="WW8Num33z6">
    <w:name w:val="WW8Num33z6"/>
    <w:rsid w:val="009E571D"/>
  </w:style>
  <w:style w:type="character" w:customStyle="1" w:styleId="WW8Num33z7">
    <w:name w:val="WW8Num33z7"/>
    <w:rsid w:val="009E571D"/>
  </w:style>
  <w:style w:type="character" w:customStyle="1" w:styleId="WW8Num33z8">
    <w:name w:val="WW8Num33z8"/>
    <w:rsid w:val="009E571D"/>
  </w:style>
  <w:style w:type="character" w:customStyle="1" w:styleId="WW8Num36z1">
    <w:name w:val="WW8Num36z1"/>
    <w:rsid w:val="009E571D"/>
  </w:style>
  <w:style w:type="character" w:customStyle="1" w:styleId="WW8Num36z2">
    <w:name w:val="WW8Num36z2"/>
    <w:rsid w:val="009E571D"/>
  </w:style>
  <w:style w:type="character" w:customStyle="1" w:styleId="WW8Num36z3">
    <w:name w:val="WW8Num36z3"/>
    <w:rsid w:val="009E571D"/>
  </w:style>
  <w:style w:type="character" w:customStyle="1" w:styleId="WW8Num36z4">
    <w:name w:val="WW8Num36z4"/>
    <w:rsid w:val="009E571D"/>
  </w:style>
  <w:style w:type="character" w:customStyle="1" w:styleId="WW8Num36z5">
    <w:name w:val="WW8Num36z5"/>
    <w:rsid w:val="009E571D"/>
  </w:style>
  <w:style w:type="character" w:customStyle="1" w:styleId="WW8Num36z6">
    <w:name w:val="WW8Num36z6"/>
    <w:rsid w:val="009E571D"/>
  </w:style>
  <w:style w:type="character" w:customStyle="1" w:styleId="WW8Num36z7">
    <w:name w:val="WW8Num36z7"/>
    <w:rsid w:val="009E571D"/>
  </w:style>
  <w:style w:type="character" w:customStyle="1" w:styleId="WW8Num36z8">
    <w:name w:val="WW8Num36z8"/>
    <w:rsid w:val="009E571D"/>
  </w:style>
  <w:style w:type="character" w:customStyle="1" w:styleId="WW8Num37z1">
    <w:name w:val="WW8Num37z1"/>
    <w:rsid w:val="009E571D"/>
  </w:style>
  <w:style w:type="character" w:customStyle="1" w:styleId="WW8Num37z2">
    <w:name w:val="WW8Num37z2"/>
    <w:rsid w:val="009E571D"/>
  </w:style>
  <w:style w:type="character" w:customStyle="1" w:styleId="WW8Num37z3">
    <w:name w:val="WW8Num37z3"/>
    <w:rsid w:val="009E571D"/>
  </w:style>
  <w:style w:type="character" w:customStyle="1" w:styleId="WW8Num37z4">
    <w:name w:val="WW8Num37z4"/>
    <w:rsid w:val="009E571D"/>
  </w:style>
  <w:style w:type="character" w:customStyle="1" w:styleId="WW8Num37z5">
    <w:name w:val="WW8Num37z5"/>
    <w:rsid w:val="009E571D"/>
  </w:style>
  <w:style w:type="character" w:customStyle="1" w:styleId="WW8Num37z6">
    <w:name w:val="WW8Num37z6"/>
    <w:rsid w:val="009E571D"/>
  </w:style>
  <w:style w:type="character" w:customStyle="1" w:styleId="WW8Num37z7">
    <w:name w:val="WW8Num37z7"/>
    <w:rsid w:val="009E571D"/>
  </w:style>
  <w:style w:type="character" w:customStyle="1" w:styleId="WW8Num37z8">
    <w:name w:val="WW8Num37z8"/>
    <w:rsid w:val="009E571D"/>
  </w:style>
  <w:style w:type="character" w:customStyle="1" w:styleId="WW8Num39z2">
    <w:name w:val="WW8Num39z2"/>
    <w:rsid w:val="009E571D"/>
  </w:style>
  <w:style w:type="character" w:customStyle="1" w:styleId="WW8Num39z3">
    <w:name w:val="WW8Num39z3"/>
    <w:rsid w:val="009E571D"/>
  </w:style>
  <w:style w:type="character" w:customStyle="1" w:styleId="WW8Num39z4">
    <w:name w:val="WW8Num39z4"/>
    <w:rsid w:val="009E571D"/>
  </w:style>
  <w:style w:type="character" w:customStyle="1" w:styleId="WW8Num39z5">
    <w:name w:val="WW8Num39z5"/>
    <w:rsid w:val="009E571D"/>
  </w:style>
  <w:style w:type="character" w:customStyle="1" w:styleId="WW8Num39z6">
    <w:name w:val="WW8Num39z6"/>
    <w:rsid w:val="009E571D"/>
  </w:style>
  <w:style w:type="character" w:customStyle="1" w:styleId="WW8Num39z7">
    <w:name w:val="WW8Num39z7"/>
    <w:rsid w:val="009E571D"/>
  </w:style>
  <w:style w:type="character" w:customStyle="1" w:styleId="WW8Num39z8">
    <w:name w:val="WW8Num39z8"/>
    <w:rsid w:val="009E571D"/>
  </w:style>
  <w:style w:type="character" w:customStyle="1" w:styleId="WW8Num40z1">
    <w:name w:val="WW8Num40z1"/>
    <w:rsid w:val="009E571D"/>
  </w:style>
  <w:style w:type="character" w:customStyle="1" w:styleId="WW8Num40z2">
    <w:name w:val="WW8Num40z2"/>
    <w:rsid w:val="009E571D"/>
  </w:style>
  <w:style w:type="character" w:customStyle="1" w:styleId="WW8Num40z3">
    <w:name w:val="WW8Num40z3"/>
    <w:rsid w:val="009E571D"/>
  </w:style>
  <w:style w:type="character" w:customStyle="1" w:styleId="WW8Num40z4">
    <w:name w:val="WW8Num40z4"/>
    <w:rsid w:val="009E571D"/>
  </w:style>
  <w:style w:type="character" w:customStyle="1" w:styleId="WW8Num40z5">
    <w:name w:val="WW8Num40z5"/>
    <w:rsid w:val="009E571D"/>
  </w:style>
  <w:style w:type="character" w:customStyle="1" w:styleId="WW8Num40z6">
    <w:name w:val="WW8Num40z6"/>
    <w:rsid w:val="009E571D"/>
  </w:style>
  <w:style w:type="character" w:customStyle="1" w:styleId="WW8Num40z7">
    <w:name w:val="WW8Num40z7"/>
    <w:rsid w:val="009E571D"/>
  </w:style>
  <w:style w:type="character" w:customStyle="1" w:styleId="WW8Num40z8">
    <w:name w:val="WW8Num40z8"/>
    <w:rsid w:val="009E571D"/>
  </w:style>
  <w:style w:type="character" w:customStyle="1" w:styleId="WW8Num41z1">
    <w:name w:val="WW8Num41z1"/>
    <w:rsid w:val="009E571D"/>
  </w:style>
  <w:style w:type="character" w:customStyle="1" w:styleId="WW8Num41z2">
    <w:name w:val="WW8Num41z2"/>
    <w:rsid w:val="009E571D"/>
  </w:style>
  <w:style w:type="character" w:customStyle="1" w:styleId="WW8Num41z3">
    <w:name w:val="WW8Num41z3"/>
    <w:rsid w:val="009E571D"/>
  </w:style>
  <w:style w:type="character" w:customStyle="1" w:styleId="WW8Num41z4">
    <w:name w:val="WW8Num41z4"/>
    <w:rsid w:val="009E571D"/>
  </w:style>
  <w:style w:type="character" w:customStyle="1" w:styleId="WW8Num41z5">
    <w:name w:val="WW8Num41z5"/>
    <w:rsid w:val="009E571D"/>
  </w:style>
  <w:style w:type="character" w:customStyle="1" w:styleId="WW8Num41z6">
    <w:name w:val="WW8Num41z6"/>
    <w:rsid w:val="009E571D"/>
  </w:style>
  <w:style w:type="character" w:customStyle="1" w:styleId="WW8Num41z7">
    <w:name w:val="WW8Num41z7"/>
    <w:rsid w:val="009E571D"/>
  </w:style>
  <w:style w:type="character" w:customStyle="1" w:styleId="WW8Num41z8">
    <w:name w:val="WW8Num41z8"/>
    <w:rsid w:val="009E571D"/>
  </w:style>
  <w:style w:type="character" w:customStyle="1" w:styleId="WW8Num42z1">
    <w:name w:val="WW8Num42z1"/>
    <w:rsid w:val="009E571D"/>
  </w:style>
  <w:style w:type="character" w:customStyle="1" w:styleId="WW8Num42z2">
    <w:name w:val="WW8Num42z2"/>
    <w:rsid w:val="009E571D"/>
  </w:style>
  <w:style w:type="character" w:customStyle="1" w:styleId="WW8Num42z3">
    <w:name w:val="WW8Num42z3"/>
    <w:rsid w:val="009E571D"/>
  </w:style>
  <w:style w:type="character" w:customStyle="1" w:styleId="WW8Num42z4">
    <w:name w:val="WW8Num42z4"/>
    <w:rsid w:val="009E571D"/>
  </w:style>
  <w:style w:type="character" w:customStyle="1" w:styleId="WW8Num42z5">
    <w:name w:val="WW8Num42z5"/>
    <w:rsid w:val="009E571D"/>
  </w:style>
  <w:style w:type="character" w:customStyle="1" w:styleId="WW8Num42z6">
    <w:name w:val="WW8Num42z6"/>
    <w:rsid w:val="009E571D"/>
  </w:style>
  <w:style w:type="character" w:customStyle="1" w:styleId="WW8Num42z7">
    <w:name w:val="WW8Num42z7"/>
    <w:rsid w:val="009E571D"/>
  </w:style>
  <w:style w:type="character" w:customStyle="1" w:styleId="WW8Num42z8">
    <w:name w:val="WW8Num42z8"/>
    <w:rsid w:val="009E571D"/>
  </w:style>
  <w:style w:type="character" w:customStyle="1" w:styleId="WW8Num43z1">
    <w:name w:val="WW8Num43z1"/>
    <w:rsid w:val="009E571D"/>
  </w:style>
  <w:style w:type="character" w:customStyle="1" w:styleId="WW8Num43z2">
    <w:name w:val="WW8Num43z2"/>
    <w:rsid w:val="009E571D"/>
  </w:style>
  <w:style w:type="character" w:customStyle="1" w:styleId="WW8Num43z3">
    <w:name w:val="WW8Num43z3"/>
    <w:rsid w:val="009E571D"/>
  </w:style>
  <w:style w:type="character" w:customStyle="1" w:styleId="WW8Num43z4">
    <w:name w:val="WW8Num43z4"/>
    <w:rsid w:val="009E571D"/>
  </w:style>
  <w:style w:type="character" w:customStyle="1" w:styleId="WW8Num43z5">
    <w:name w:val="WW8Num43z5"/>
    <w:rsid w:val="009E571D"/>
  </w:style>
  <w:style w:type="character" w:customStyle="1" w:styleId="WW8Num43z6">
    <w:name w:val="WW8Num43z6"/>
    <w:rsid w:val="009E571D"/>
  </w:style>
  <w:style w:type="character" w:customStyle="1" w:styleId="WW8Num43z7">
    <w:name w:val="WW8Num43z7"/>
    <w:rsid w:val="009E571D"/>
  </w:style>
  <w:style w:type="character" w:customStyle="1" w:styleId="WW8Num43z8">
    <w:name w:val="WW8Num43z8"/>
    <w:rsid w:val="009E571D"/>
  </w:style>
  <w:style w:type="character" w:customStyle="1" w:styleId="WW8Num44z1">
    <w:name w:val="WW8Num44z1"/>
    <w:rsid w:val="009E571D"/>
  </w:style>
  <w:style w:type="character" w:customStyle="1" w:styleId="WW8Num44z2">
    <w:name w:val="WW8Num44z2"/>
    <w:rsid w:val="009E571D"/>
  </w:style>
  <w:style w:type="character" w:customStyle="1" w:styleId="WW8Num44z3">
    <w:name w:val="WW8Num44z3"/>
    <w:rsid w:val="009E571D"/>
  </w:style>
  <w:style w:type="character" w:customStyle="1" w:styleId="WW8Num44z4">
    <w:name w:val="WW8Num44z4"/>
    <w:rsid w:val="009E571D"/>
  </w:style>
  <w:style w:type="character" w:customStyle="1" w:styleId="WW8Num44z5">
    <w:name w:val="WW8Num44z5"/>
    <w:rsid w:val="009E571D"/>
  </w:style>
  <w:style w:type="character" w:customStyle="1" w:styleId="WW8Num44z6">
    <w:name w:val="WW8Num44z6"/>
    <w:rsid w:val="009E571D"/>
  </w:style>
  <w:style w:type="character" w:customStyle="1" w:styleId="WW8Num44z7">
    <w:name w:val="WW8Num44z7"/>
    <w:rsid w:val="009E571D"/>
  </w:style>
  <w:style w:type="character" w:customStyle="1" w:styleId="WW8Num44z8">
    <w:name w:val="WW8Num44z8"/>
    <w:rsid w:val="009E571D"/>
  </w:style>
  <w:style w:type="character" w:customStyle="1" w:styleId="WW8Num46z1">
    <w:name w:val="WW8Num46z1"/>
    <w:rsid w:val="009E571D"/>
  </w:style>
  <w:style w:type="character" w:customStyle="1" w:styleId="WW8Num46z2">
    <w:name w:val="WW8Num46z2"/>
    <w:rsid w:val="009E571D"/>
  </w:style>
  <w:style w:type="character" w:customStyle="1" w:styleId="WW8Num46z3">
    <w:name w:val="WW8Num46z3"/>
    <w:rsid w:val="009E571D"/>
  </w:style>
  <w:style w:type="character" w:customStyle="1" w:styleId="WW8Num46z4">
    <w:name w:val="WW8Num46z4"/>
    <w:rsid w:val="009E571D"/>
  </w:style>
  <w:style w:type="character" w:customStyle="1" w:styleId="WW8Num46z5">
    <w:name w:val="WW8Num46z5"/>
    <w:rsid w:val="009E571D"/>
  </w:style>
  <w:style w:type="character" w:customStyle="1" w:styleId="WW8Num46z6">
    <w:name w:val="WW8Num46z6"/>
    <w:rsid w:val="009E571D"/>
  </w:style>
  <w:style w:type="character" w:customStyle="1" w:styleId="WW8Num46z7">
    <w:name w:val="WW8Num46z7"/>
    <w:rsid w:val="009E571D"/>
  </w:style>
  <w:style w:type="character" w:customStyle="1" w:styleId="WW8Num46z8">
    <w:name w:val="WW8Num46z8"/>
    <w:rsid w:val="009E571D"/>
  </w:style>
  <w:style w:type="character" w:customStyle="1" w:styleId="WW8Num47z1">
    <w:name w:val="WW8Num47z1"/>
    <w:rsid w:val="009E571D"/>
  </w:style>
  <w:style w:type="character" w:customStyle="1" w:styleId="WW8Num47z2">
    <w:name w:val="WW8Num47z2"/>
    <w:rsid w:val="009E571D"/>
  </w:style>
  <w:style w:type="character" w:customStyle="1" w:styleId="WW8Num47z3">
    <w:name w:val="WW8Num47z3"/>
    <w:rsid w:val="009E571D"/>
  </w:style>
  <w:style w:type="character" w:customStyle="1" w:styleId="WW8Num47z4">
    <w:name w:val="WW8Num47z4"/>
    <w:rsid w:val="009E571D"/>
  </w:style>
  <w:style w:type="character" w:customStyle="1" w:styleId="WW8Num47z5">
    <w:name w:val="WW8Num47z5"/>
    <w:rsid w:val="009E571D"/>
  </w:style>
  <w:style w:type="character" w:customStyle="1" w:styleId="WW8Num47z6">
    <w:name w:val="WW8Num47z6"/>
    <w:rsid w:val="009E571D"/>
  </w:style>
  <w:style w:type="character" w:customStyle="1" w:styleId="WW8Num47z7">
    <w:name w:val="WW8Num47z7"/>
    <w:rsid w:val="009E571D"/>
  </w:style>
  <w:style w:type="character" w:customStyle="1" w:styleId="WW8Num47z8">
    <w:name w:val="WW8Num47z8"/>
    <w:rsid w:val="009E571D"/>
  </w:style>
  <w:style w:type="character" w:customStyle="1" w:styleId="WW8Num48z1">
    <w:name w:val="WW8Num48z1"/>
    <w:rsid w:val="009E571D"/>
  </w:style>
  <w:style w:type="character" w:customStyle="1" w:styleId="WW8Num48z2">
    <w:name w:val="WW8Num48z2"/>
    <w:rsid w:val="009E571D"/>
  </w:style>
  <w:style w:type="character" w:customStyle="1" w:styleId="WW8Num48z3">
    <w:name w:val="WW8Num48z3"/>
    <w:rsid w:val="009E571D"/>
  </w:style>
  <w:style w:type="character" w:customStyle="1" w:styleId="WW8Num48z4">
    <w:name w:val="WW8Num48z4"/>
    <w:rsid w:val="009E571D"/>
  </w:style>
  <w:style w:type="character" w:customStyle="1" w:styleId="WW8Num48z5">
    <w:name w:val="WW8Num48z5"/>
    <w:rsid w:val="009E571D"/>
  </w:style>
  <w:style w:type="character" w:customStyle="1" w:styleId="WW8Num48z6">
    <w:name w:val="WW8Num48z6"/>
    <w:rsid w:val="009E571D"/>
  </w:style>
  <w:style w:type="character" w:customStyle="1" w:styleId="WW8Num48z7">
    <w:name w:val="WW8Num48z7"/>
    <w:rsid w:val="009E571D"/>
  </w:style>
  <w:style w:type="character" w:customStyle="1" w:styleId="WW8Num48z8">
    <w:name w:val="WW8Num48z8"/>
    <w:rsid w:val="009E571D"/>
  </w:style>
  <w:style w:type="character" w:customStyle="1" w:styleId="WW8Num49z1">
    <w:name w:val="WW8Num49z1"/>
    <w:rsid w:val="009E571D"/>
  </w:style>
  <w:style w:type="character" w:customStyle="1" w:styleId="WW8Num49z2">
    <w:name w:val="WW8Num49z2"/>
    <w:rsid w:val="009E571D"/>
  </w:style>
  <w:style w:type="character" w:customStyle="1" w:styleId="WW8Num49z3">
    <w:name w:val="WW8Num49z3"/>
    <w:rsid w:val="009E571D"/>
  </w:style>
  <w:style w:type="character" w:customStyle="1" w:styleId="WW8Num49z4">
    <w:name w:val="WW8Num49z4"/>
    <w:rsid w:val="009E571D"/>
  </w:style>
  <w:style w:type="character" w:customStyle="1" w:styleId="WW8Num49z5">
    <w:name w:val="WW8Num49z5"/>
    <w:rsid w:val="009E571D"/>
  </w:style>
  <w:style w:type="character" w:customStyle="1" w:styleId="WW8Num49z6">
    <w:name w:val="WW8Num49z6"/>
    <w:rsid w:val="009E571D"/>
  </w:style>
  <w:style w:type="character" w:customStyle="1" w:styleId="WW8Num49z7">
    <w:name w:val="WW8Num49z7"/>
    <w:rsid w:val="009E571D"/>
  </w:style>
  <w:style w:type="character" w:customStyle="1" w:styleId="WW8Num49z8">
    <w:name w:val="WW8Num49z8"/>
    <w:rsid w:val="009E571D"/>
  </w:style>
  <w:style w:type="character" w:customStyle="1" w:styleId="WW8Num52z1">
    <w:name w:val="WW8Num52z1"/>
    <w:rsid w:val="009E571D"/>
  </w:style>
  <w:style w:type="character" w:customStyle="1" w:styleId="WW8Num52z2">
    <w:name w:val="WW8Num52z2"/>
    <w:rsid w:val="009E571D"/>
  </w:style>
  <w:style w:type="character" w:customStyle="1" w:styleId="WW8Num52z3">
    <w:name w:val="WW8Num52z3"/>
    <w:rsid w:val="009E571D"/>
  </w:style>
  <w:style w:type="character" w:customStyle="1" w:styleId="WW8Num52z4">
    <w:name w:val="WW8Num52z4"/>
    <w:rsid w:val="009E571D"/>
  </w:style>
  <w:style w:type="character" w:customStyle="1" w:styleId="WW8Num52z5">
    <w:name w:val="WW8Num52z5"/>
    <w:rsid w:val="009E571D"/>
  </w:style>
  <w:style w:type="character" w:customStyle="1" w:styleId="WW8Num52z6">
    <w:name w:val="WW8Num52z6"/>
    <w:rsid w:val="009E571D"/>
  </w:style>
  <w:style w:type="character" w:customStyle="1" w:styleId="WW8Num52z7">
    <w:name w:val="WW8Num52z7"/>
    <w:rsid w:val="009E571D"/>
  </w:style>
  <w:style w:type="character" w:customStyle="1" w:styleId="WW8Num52z8">
    <w:name w:val="WW8Num52z8"/>
    <w:rsid w:val="009E571D"/>
  </w:style>
  <w:style w:type="character" w:customStyle="1" w:styleId="WW8Num53z1">
    <w:name w:val="WW8Num53z1"/>
    <w:rsid w:val="009E571D"/>
  </w:style>
  <w:style w:type="character" w:customStyle="1" w:styleId="WW8Num53z2">
    <w:name w:val="WW8Num53z2"/>
    <w:rsid w:val="009E571D"/>
  </w:style>
  <w:style w:type="character" w:customStyle="1" w:styleId="WW8Num53z3">
    <w:name w:val="WW8Num53z3"/>
    <w:rsid w:val="009E571D"/>
  </w:style>
  <w:style w:type="character" w:customStyle="1" w:styleId="WW8Num53z4">
    <w:name w:val="WW8Num53z4"/>
    <w:rsid w:val="009E571D"/>
  </w:style>
  <w:style w:type="character" w:customStyle="1" w:styleId="WW8Num53z5">
    <w:name w:val="WW8Num53z5"/>
    <w:rsid w:val="009E571D"/>
  </w:style>
  <w:style w:type="character" w:customStyle="1" w:styleId="WW8Num53z6">
    <w:name w:val="WW8Num53z6"/>
    <w:rsid w:val="009E571D"/>
  </w:style>
  <w:style w:type="character" w:customStyle="1" w:styleId="WW8Num53z7">
    <w:name w:val="WW8Num53z7"/>
    <w:rsid w:val="009E571D"/>
  </w:style>
  <w:style w:type="character" w:customStyle="1" w:styleId="WW8Num53z8">
    <w:name w:val="WW8Num53z8"/>
    <w:rsid w:val="009E571D"/>
  </w:style>
  <w:style w:type="character" w:customStyle="1" w:styleId="WW8Num54z1">
    <w:name w:val="WW8Num54z1"/>
    <w:rsid w:val="009E571D"/>
  </w:style>
  <w:style w:type="character" w:customStyle="1" w:styleId="WW8Num54z2">
    <w:name w:val="WW8Num54z2"/>
    <w:rsid w:val="009E571D"/>
  </w:style>
  <w:style w:type="character" w:customStyle="1" w:styleId="WW8Num54z3">
    <w:name w:val="WW8Num54z3"/>
    <w:rsid w:val="009E571D"/>
  </w:style>
  <w:style w:type="character" w:customStyle="1" w:styleId="WW8Num54z4">
    <w:name w:val="WW8Num54z4"/>
    <w:rsid w:val="009E571D"/>
  </w:style>
  <w:style w:type="character" w:customStyle="1" w:styleId="WW8Num54z5">
    <w:name w:val="WW8Num54z5"/>
    <w:rsid w:val="009E571D"/>
  </w:style>
  <w:style w:type="character" w:customStyle="1" w:styleId="WW8Num54z6">
    <w:name w:val="WW8Num54z6"/>
    <w:rsid w:val="009E571D"/>
  </w:style>
  <w:style w:type="character" w:customStyle="1" w:styleId="WW8Num54z7">
    <w:name w:val="WW8Num54z7"/>
    <w:rsid w:val="009E571D"/>
  </w:style>
  <w:style w:type="character" w:customStyle="1" w:styleId="WW8Num54z8">
    <w:name w:val="WW8Num54z8"/>
    <w:rsid w:val="009E571D"/>
  </w:style>
  <w:style w:type="character" w:customStyle="1" w:styleId="WW8Num55z1">
    <w:name w:val="WW8Num55z1"/>
    <w:rsid w:val="009E571D"/>
  </w:style>
  <w:style w:type="character" w:customStyle="1" w:styleId="WW8Num55z2">
    <w:name w:val="WW8Num55z2"/>
    <w:rsid w:val="009E571D"/>
  </w:style>
  <w:style w:type="character" w:customStyle="1" w:styleId="WW8Num55z3">
    <w:name w:val="WW8Num55z3"/>
    <w:rsid w:val="009E571D"/>
  </w:style>
  <w:style w:type="character" w:customStyle="1" w:styleId="WW8Num55z4">
    <w:name w:val="WW8Num55z4"/>
    <w:rsid w:val="009E571D"/>
  </w:style>
  <w:style w:type="character" w:customStyle="1" w:styleId="WW8Num55z5">
    <w:name w:val="WW8Num55z5"/>
    <w:rsid w:val="009E571D"/>
  </w:style>
  <w:style w:type="character" w:customStyle="1" w:styleId="WW8Num55z6">
    <w:name w:val="WW8Num55z6"/>
    <w:rsid w:val="009E571D"/>
  </w:style>
  <w:style w:type="character" w:customStyle="1" w:styleId="WW8Num55z7">
    <w:name w:val="WW8Num55z7"/>
    <w:rsid w:val="009E571D"/>
  </w:style>
  <w:style w:type="character" w:customStyle="1" w:styleId="WW8Num55z8">
    <w:name w:val="WW8Num55z8"/>
    <w:rsid w:val="009E571D"/>
  </w:style>
  <w:style w:type="character" w:customStyle="1" w:styleId="WW8Num56z1">
    <w:name w:val="WW8Num56z1"/>
    <w:rsid w:val="009E571D"/>
  </w:style>
  <w:style w:type="character" w:customStyle="1" w:styleId="WW8Num56z2">
    <w:name w:val="WW8Num56z2"/>
    <w:rsid w:val="009E571D"/>
  </w:style>
  <w:style w:type="character" w:customStyle="1" w:styleId="WW8Num56z3">
    <w:name w:val="WW8Num56z3"/>
    <w:rsid w:val="009E571D"/>
  </w:style>
  <w:style w:type="character" w:customStyle="1" w:styleId="WW8Num56z4">
    <w:name w:val="WW8Num56z4"/>
    <w:rsid w:val="009E571D"/>
  </w:style>
  <w:style w:type="character" w:customStyle="1" w:styleId="WW8Num56z5">
    <w:name w:val="WW8Num56z5"/>
    <w:rsid w:val="009E571D"/>
  </w:style>
  <w:style w:type="character" w:customStyle="1" w:styleId="WW8Num56z6">
    <w:name w:val="WW8Num56z6"/>
    <w:rsid w:val="009E571D"/>
  </w:style>
  <w:style w:type="character" w:customStyle="1" w:styleId="WW8Num56z7">
    <w:name w:val="WW8Num56z7"/>
    <w:rsid w:val="009E571D"/>
  </w:style>
  <w:style w:type="character" w:customStyle="1" w:styleId="WW8Num56z8">
    <w:name w:val="WW8Num56z8"/>
    <w:rsid w:val="009E571D"/>
  </w:style>
  <w:style w:type="character" w:customStyle="1" w:styleId="WW8Num59z3">
    <w:name w:val="WW8Num59z3"/>
    <w:rsid w:val="009E571D"/>
  </w:style>
  <w:style w:type="character" w:customStyle="1" w:styleId="WW8Num59z4">
    <w:name w:val="WW8Num59z4"/>
    <w:rsid w:val="009E571D"/>
  </w:style>
  <w:style w:type="character" w:customStyle="1" w:styleId="WW8Num59z5">
    <w:name w:val="WW8Num59z5"/>
    <w:rsid w:val="009E571D"/>
  </w:style>
  <w:style w:type="character" w:customStyle="1" w:styleId="WW8Num59z6">
    <w:name w:val="WW8Num59z6"/>
    <w:rsid w:val="009E571D"/>
  </w:style>
  <w:style w:type="character" w:customStyle="1" w:styleId="WW8Num59z7">
    <w:name w:val="WW8Num59z7"/>
    <w:rsid w:val="009E571D"/>
  </w:style>
  <w:style w:type="character" w:customStyle="1" w:styleId="WW8Num59z8">
    <w:name w:val="WW8Num59z8"/>
    <w:rsid w:val="009E571D"/>
  </w:style>
  <w:style w:type="character" w:customStyle="1" w:styleId="WW8Num60z2">
    <w:name w:val="WW8Num60z2"/>
    <w:rsid w:val="009E571D"/>
  </w:style>
  <w:style w:type="character" w:customStyle="1" w:styleId="WW8Num60z4">
    <w:name w:val="WW8Num60z4"/>
    <w:rsid w:val="009E571D"/>
  </w:style>
  <w:style w:type="character" w:customStyle="1" w:styleId="WW8Num61z1">
    <w:name w:val="WW8Num61z1"/>
    <w:rsid w:val="009E571D"/>
  </w:style>
  <w:style w:type="character" w:customStyle="1" w:styleId="WW8Num61z2">
    <w:name w:val="WW8Num61z2"/>
    <w:rsid w:val="009E571D"/>
  </w:style>
  <w:style w:type="character" w:customStyle="1" w:styleId="WW8Num61z3">
    <w:name w:val="WW8Num61z3"/>
    <w:rsid w:val="009E571D"/>
  </w:style>
  <w:style w:type="character" w:customStyle="1" w:styleId="WW8Num61z4">
    <w:name w:val="WW8Num61z4"/>
    <w:rsid w:val="009E571D"/>
  </w:style>
  <w:style w:type="character" w:customStyle="1" w:styleId="WW8Num61z5">
    <w:name w:val="WW8Num61z5"/>
    <w:rsid w:val="009E571D"/>
  </w:style>
  <w:style w:type="character" w:customStyle="1" w:styleId="WW8Num61z6">
    <w:name w:val="WW8Num61z6"/>
    <w:rsid w:val="009E571D"/>
  </w:style>
  <w:style w:type="character" w:customStyle="1" w:styleId="WW8Num61z7">
    <w:name w:val="WW8Num61z7"/>
    <w:rsid w:val="009E571D"/>
  </w:style>
  <w:style w:type="character" w:customStyle="1" w:styleId="WW8Num61z8">
    <w:name w:val="WW8Num61z8"/>
    <w:rsid w:val="009E571D"/>
  </w:style>
  <w:style w:type="character" w:customStyle="1" w:styleId="WW8Num62z1">
    <w:name w:val="WW8Num62z1"/>
    <w:rsid w:val="009E571D"/>
    <w:rPr>
      <w:rFonts w:ascii="Times New Roman" w:eastAsia="標楷體" w:hAnsi="Times New Roman" w:cs="Times New Roman" w:hint="eastAsia"/>
      <w:sz w:val="32"/>
      <w:szCs w:val="32"/>
    </w:rPr>
  </w:style>
  <w:style w:type="character" w:customStyle="1" w:styleId="WW8Num62z2">
    <w:name w:val="WW8Num62z2"/>
    <w:rsid w:val="009E571D"/>
    <w:rPr>
      <w:rFonts w:ascii="Times New Roman" w:hAnsi="Times New Roman" w:cs="Times New Roman" w:hint="default"/>
      <w:color w:val="auto"/>
      <w:sz w:val="32"/>
    </w:rPr>
  </w:style>
  <w:style w:type="character" w:customStyle="1" w:styleId="WW8Num62z3">
    <w:name w:val="WW8Num62z3"/>
    <w:rsid w:val="009E571D"/>
  </w:style>
  <w:style w:type="character" w:customStyle="1" w:styleId="WW8Num62z4">
    <w:name w:val="WW8Num62z4"/>
    <w:rsid w:val="009E571D"/>
  </w:style>
  <w:style w:type="character" w:customStyle="1" w:styleId="WW8Num62z5">
    <w:name w:val="WW8Num62z5"/>
    <w:rsid w:val="009E571D"/>
  </w:style>
  <w:style w:type="character" w:customStyle="1" w:styleId="WW8Num62z6">
    <w:name w:val="WW8Num62z6"/>
    <w:rsid w:val="009E571D"/>
  </w:style>
  <w:style w:type="character" w:customStyle="1" w:styleId="WW8Num62z7">
    <w:name w:val="WW8Num62z7"/>
    <w:rsid w:val="009E571D"/>
  </w:style>
  <w:style w:type="character" w:customStyle="1" w:styleId="WW8Num62z8">
    <w:name w:val="WW8Num62z8"/>
    <w:rsid w:val="009E571D"/>
  </w:style>
  <w:style w:type="character" w:customStyle="1" w:styleId="WW8Num63z1">
    <w:name w:val="WW8Num63z1"/>
    <w:rsid w:val="009E571D"/>
    <w:rPr>
      <w:rFonts w:hint="eastAsia"/>
      <w:sz w:val="32"/>
      <w:szCs w:val="32"/>
    </w:rPr>
  </w:style>
  <w:style w:type="character" w:customStyle="1" w:styleId="WW8Num63z2">
    <w:name w:val="WW8Num63z2"/>
    <w:rsid w:val="009E571D"/>
    <w:rPr>
      <w:rFonts w:hint="eastAsia"/>
    </w:rPr>
  </w:style>
  <w:style w:type="character" w:customStyle="1" w:styleId="WW8Num64z1">
    <w:name w:val="WW8Num64z1"/>
    <w:rsid w:val="009E571D"/>
    <w:rPr>
      <w:rFonts w:eastAsia="標楷體" w:hint="eastAsia"/>
      <w:b w:val="0"/>
      <w:i w:val="0"/>
      <w:sz w:val="24"/>
      <w:szCs w:val="24"/>
    </w:rPr>
  </w:style>
  <w:style w:type="character" w:customStyle="1" w:styleId="WW8Num64z3">
    <w:name w:val="WW8Num64z3"/>
    <w:rsid w:val="009E571D"/>
    <w:rPr>
      <w:rFonts w:eastAsia="標楷體" w:hint="eastAsia"/>
      <w:b w:val="0"/>
      <w:i w:val="0"/>
      <w:color w:val="auto"/>
      <w:sz w:val="28"/>
    </w:rPr>
  </w:style>
  <w:style w:type="character" w:customStyle="1" w:styleId="WW8Num64z5">
    <w:name w:val="WW8Num64z5"/>
    <w:rsid w:val="009E571D"/>
  </w:style>
  <w:style w:type="character" w:customStyle="1" w:styleId="WW8Num64z6">
    <w:name w:val="WW8Num64z6"/>
    <w:rsid w:val="009E571D"/>
  </w:style>
  <w:style w:type="character" w:customStyle="1" w:styleId="WW8Num64z7">
    <w:name w:val="WW8Num64z7"/>
    <w:rsid w:val="009E571D"/>
  </w:style>
  <w:style w:type="character" w:customStyle="1" w:styleId="WW8Num64z8">
    <w:name w:val="WW8Num64z8"/>
    <w:rsid w:val="009E571D"/>
  </w:style>
  <w:style w:type="character" w:customStyle="1" w:styleId="WW8Num65z1">
    <w:name w:val="WW8Num65z1"/>
    <w:rsid w:val="009E571D"/>
  </w:style>
  <w:style w:type="character" w:customStyle="1" w:styleId="WW8Num65z2">
    <w:name w:val="WW8Num65z2"/>
    <w:rsid w:val="009E571D"/>
  </w:style>
  <w:style w:type="character" w:customStyle="1" w:styleId="WW8Num65z3">
    <w:name w:val="WW8Num65z3"/>
    <w:rsid w:val="009E571D"/>
  </w:style>
  <w:style w:type="character" w:customStyle="1" w:styleId="WW8Num65z4">
    <w:name w:val="WW8Num65z4"/>
    <w:rsid w:val="009E571D"/>
  </w:style>
  <w:style w:type="character" w:customStyle="1" w:styleId="WW8Num65z5">
    <w:name w:val="WW8Num65z5"/>
    <w:rsid w:val="009E571D"/>
  </w:style>
  <w:style w:type="character" w:customStyle="1" w:styleId="WW8Num65z6">
    <w:name w:val="WW8Num65z6"/>
    <w:rsid w:val="009E571D"/>
  </w:style>
  <w:style w:type="character" w:customStyle="1" w:styleId="WW8Num65z7">
    <w:name w:val="WW8Num65z7"/>
    <w:rsid w:val="009E571D"/>
  </w:style>
  <w:style w:type="character" w:customStyle="1" w:styleId="WW8Num65z8">
    <w:name w:val="WW8Num65z8"/>
    <w:rsid w:val="009E571D"/>
  </w:style>
  <w:style w:type="character" w:customStyle="1" w:styleId="WW8Num66z1">
    <w:name w:val="WW8Num66z1"/>
    <w:rsid w:val="009E571D"/>
  </w:style>
  <w:style w:type="character" w:customStyle="1" w:styleId="WW8Num66z2">
    <w:name w:val="WW8Num66z2"/>
    <w:rsid w:val="009E571D"/>
  </w:style>
  <w:style w:type="character" w:customStyle="1" w:styleId="WW8Num66z3">
    <w:name w:val="WW8Num66z3"/>
    <w:rsid w:val="009E571D"/>
  </w:style>
  <w:style w:type="character" w:customStyle="1" w:styleId="WW8Num66z4">
    <w:name w:val="WW8Num66z4"/>
    <w:rsid w:val="009E571D"/>
  </w:style>
  <w:style w:type="character" w:customStyle="1" w:styleId="WW8Num66z5">
    <w:name w:val="WW8Num66z5"/>
    <w:rsid w:val="009E571D"/>
  </w:style>
  <w:style w:type="character" w:customStyle="1" w:styleId="WW8Num66z6">
    <w:name w:val="WW8Num66z6"/>
    <w:rsid w:val="009E571D"/>
  </w:style>
  <w:style w:type="character" w:customStyle="1" w:styleId="WW8Num66z7">
    <w:name w:val="WW8Num66z7"/>
    <w:rsid w:val="009E571D"/>
  </w:style>
  <w:style w:type="character" w:customStyle="1" w:styleId="WW8Num66z8">
    <w:name w:val="WW8Num66z8"/>
    <w:rsid w:val="009E571D"/>
  </w:style>
  <w:style w:type="character" w:customStyle="1" w:styleId="WW8Num67z1">
    <w:name w:val="WW8Num67z1"/>
    <w:rsid w:val="009E571D"/>
  </w:style>
  <w:style w:type="character" w:customStyle="1" w:styleId="WW8Num67z2">
    <w:name w:val="WW8Num67z2"/>
    <w:rsid w:val="009E571D"/>
  </w:style>
  <w:style w:type="character" w:customStyle="1" w:styleId="WW8Num67z3">
    <w:name w:val="WW8Num67z3"/>
    <w:rsid w:val="009E571D"/>
  </w:style>
  <w:style w:type="character" w:customStyle="1" w:styleId="WW8Num67z4">
    <w:name w:val="WW8Num67z4"/>
    <w:rsid w:val="009E571D"/>
  </w:style>
  <w:style w:type="character" w:customStyle="1" w:styleId="WW8Num67z5">
    <w:name w:val="WW8Num67z5"/>
    <w:rsid w:val="009E571D"/>
  </w:style>
  <w:style w:type="character" w:customStyle="1" w:styleId="WW8Num67z6">
    <w:name w:val="WW8Num67z6"/>
    <w:rsid w:val="009E571D"/>
  </w:style>
  <w:style w:type="character" w:customStyle="1" w:styleId="WW8Num67z7">
    <w:name w:val="WW8Num67z7"/>
    <w:rsid w:val="009E571D"/>
  </w:style>
  <w:style w:type="character" w:customStyle="1" w:styleId="WW8Num67z8">
    <w:name w:val="WW8Num67z8"/>
    <w:rsid w:val="009E571D"/>
  </w:style>
  <w:style w:type="character" w:customStyle="1" w:styleId="WW8Num69z1">
    <w:name w:val="WW8Num69z1"/>
    <w:rsid w:val="009E571D"/>
  </w:style>
  <w:style w:type="character" w:customStyle="1" w:styleId="WW8Num70z1">
    <w:name w:val="WW8Num70z1"/>
    <w:rsid w:val="009E571D"/>
  </w:style>
  <w:style w:type="character" w:customStyle="1" w:styleId="WW8Num70z2">
    <w:name w:val="WW8Num70z2"/>
    <w:rsid w:val="009E571D"/>
  </w:style>
  <w:style w:type="character" w:customStyle="1" w:styleId="WW8Num70z3">
    <w:name w:val="WW8Num70z3"/>
    <w:rsid w:val="009E571D"/>
  </w:style>
  <w:style w:type="character" w:customStyle="1" w:styleId="WW8Num70z4">
    <w:name w:val="WW8Num70z4"/>
    <w:rsid w:val="009E571D"/>
  </w:style>
  <w:style w:type="character" w:customStyle="1" w:styleId="WW8Num70z5">
    <w:name w:val="WW8Num70z5"/>
    <w:rsid w:val="009E571D"/>
  </w:style>
  <w:style w:type="character" w:customStyle="1" w:styleId="WW8Num70z6">
    <w:name w:val="WW8Num70z6"/>
    <w:rsid w:val="009E571D"/>
  </w:style>
  <w:style w:type="character" w:customStyle="1" w:styleId="WW8Num70z7">
    <w:name w:val="WW8Num70z7"/>
    <w:rsid w:val="009E571D"/>
  </w:style>
  <w:style w:type="character" w:customStyle="1" w:styleId="WW8Num70z8">
    <w:name w:val="WW8Num70z8"/>
    <w:rsid w:val="009E571D"/>
  </w:style>
  <w:style w:type="character" w:customStyle="1" w:styleId="WW8Num71z1">
    <w:name w:val="WW8Num71z1"/>
    <w:rsid w:val="009E571D"/>
  </w:style>
  <w:style w:type="character" w:customStyle="1" w:styleId="WW8Num71z2">
    <w:name w:val="WW8Num71z2"/>
    <w:rsid w:val="009E571D"/>
  </w:style>
  <w:style w:type="character" w:customStyle="1" w:styleId="WW8Num71z3">
    <w:name w:val="WW8Num71z3"/>
    <w:rsid w:val="009E571D"/>
  </w:style>
  <w:style w:type="character" w:customStyle="1" w:styleId="WW8Num71z4">
    <w:name w:val="WW8Num71z4"/>
    <w:rsid w:val="009E571D"/>
  </w:style>
  <w:style w:type="character" w:customStyle="1" w:styleId="WW8Num71z5">
    <w:name w:val="WW8Num71z5"/>
    <w:rsid w:val="009E571D"/>
  </w:style>
  <w:style w:type="character" w:customStyle="1" w:styleId="WW8Num71z6">
    <w:name w:val="WW8Num71z6"/>
    <w:rsid w:val="009E571D"/>
  </w:style>
  <w:style w:type="character" w:customStyle="1" w:styleId="WW8Num71z7">
    <w:name w:val="WW8Num71z7"/>
    <w:rsid w:val="009E571D"/>
  </w:style>
  <w:style w:type="character" w:customStyle="1" w:styleId="WW8Num71z8">
    <w:name w:val="WW8Num71z8"/>
    <w:rsid w:val="009E571D"/>
  </w:style>
  <w:style w:type="character" w:customStyle="1" w:styleId="WW8Num72z3">
    <w:name w:val="WW8Num72z3"/>
    <w:rsid w:val="009E571D"/>
  </w:style>
  <w:style w:type="character" w:customStyle="1" w:styleId="WW8Num73z1">
    <w:name w:val="WW8Num73z1"/>
    <w:rsid w:val="009E571D"/>
  </w:style>
  <w:style w:type="character" w:customStyle="1" w:styleId="WW8Num73z2">
    <w:name w:val="WW8Num73z2"/>
    <w:rsid w:val="009E571D"/>
  </w:style>
  <w:style w:type="character" w:customStyle="1" w:styleId="WW8Num73z3">
    <w:name w:val="WW8Num73z3"/>
    <w:rsid w:val="009E571D"/>
  </w:style>
  <w:style w:type="character" w:customStyle="1" w:styleId="WW8Num73z4">
    <w:name w:val="WW8Num73z4"/>
    <w:rsid w:val="009E571D"/>
  </w:style>
  <w:style w:type="character" w:customStyle="1" w:styleId="WW8Num73z5">
    <w:name w:val="WW8Num73z5"/>
    <w:rsid w:val="009E571D"/>
  </w:style>
  <w:style w:type="character" w:customStyle="1" w:styleId="WW8Num73z6">
    <w:name w:val="WW8Num73z6"/>
    <w:rsid w:val="009E571D"/>
  </w:style>
  <w:style w:type="character" w:customStyle="1" w:styleId="WW8Num73z7">
    <w:name w:val="WW8Num73z7"/>
    <w:rsid w:val="009E571D"/>
  </w:style>
  <w:style w:type="character" w:customStyle="1" w:styleId="WW8Num73z8">
    <w:name w:val="WW8Num73z8"/>
    <w:rsid w:val="009E571D"/>
  </w:style>
  <w:style w:type="character" w:customStyle="1" w:styleId="WW8Num74z1">
    <w:name w:val="WW8Num74z1"/>
    <w:rsid w:val="009E571D"/>
    <w:rPr>
      <w:rFonts w:eastAsia="標楷體" w:hint="eastAsia"/>
      <w:b w:val="0"/>
      <w:i w:val="0"/>
      <w:sz w:val="24"/>
      <w:szCs w:val="24"/>
    </w:rPr>
  </w:style>
  <w:style w:type="character" w:customStyle="1" w:styleId="WW8Num74z2">
    <w:name w:val="WW8Num74z2"/>
    <w:rsid w:val="009E571D"/>
    <w:rPr>
      <w:rFonts w:eastAsia="標楷體" w:hint="eastAsia"/>
      <w:sz w:val="28"/>
    </w:rPr>
  </w:style>
  <w:style w:type="character" w:customStyle="1" w:styleId="WW8Num74z3">
    <w:name w:val="WW8Num74z3"/>
    <w:rsid w:val="009E571D"/>
  </w:style>
  <w:style w:type="character" w:customStyle="1" w:styleId="WW8Num74z4">
    <w:name w:val="WW8Num74z4"/>
    <w:rsid w:val="009E571D"/>
  </w:style>
  <w:style w:type="character" w:customStyle="1" w:styleId="WW8Num74z5">
    <w:name w:val="WW8Num74z5"/>
    <w:rsid w:val="009E571D"/>
  </w:style>
  <w:style w:type="character" w:customStyle="1" w:styleId="WW8Num74z6">
    <w:name w:val="WW8Num74z6"/>
    <w:rsid w:val="009E571D"/>
  </w:style>
  <w:style w:type="character" w:customStyle="1" w:styleId="WW8Num74z7">
    <w:name w:val="WW8Num74z7"/>
    <w:rsid w:val="009E571D"/>
  </w:style>
  <w:style w:type="character" w:customStyle="1" w:styleId="WW8Num74z8">
    <w:name w:val="WW8Num74z8"/>
    <w:rsid w:val="009E571D"/>
  </w:style>
  <w:style w:type="character" w:customStyle="1" w:styleId="WW8Num75z1">
    <w:name w:val="WW8Num75z1"/>
    <w:rsid w:val="009E571D"/>
  </w:style>
  <w:style w:type="character" w:customStyle="1" w:styleId="WW8Num75z2">
    <w:name w:val="WW8Num75z2"/>
    <w:rsid w:val="009E571D"/>
  </w:style>
  <w:style w:type="character" w:customStyle="1" w:styleId="WW8Num75z3">
    <w:name w:val="WW8Num75z3"/>
    <w:rsid w:val="009E571D"/>
  </w:style>
  <w:style w:type="character" w:customStyle="1" w:styleId="WW8Num75z4">
    <w:name w:val="WW8Num75z4"/>
    <w:rsid w:val="009E571D"/>
  </w:style>
  <w:style w:type="character" w:customStyle="1" w:styleId="WW8Num75z5">
    <w:name w:val="WW8Num75z5"/>
    <w:rsid w:val="009E571D"/>
  </w:style>
  <w:style w:type="character" w:customStyle="1" w:styleId="WW8Num75z6">
    <w:name w:val="WW8Num75z6"/>
    <w:rsid w:val="009E571D"/>
  </w:style>
  <w:style w:type="character" w:customStyle="1" w:styleId="WW8Num75z7">
    <w:name w:val="WW8Num75z7"/>
    <w:rsid w:val="009E571D"/>
  </w:style>
  <w:style w:type="character" w:customStyle="1" w:styleId="WW8Num75z8">
    <w:name w:val="WW8Num75z8"/>
    <w:rsid w:val="009E571D"/>
  </w:style>
  <w:style w:type="character" w:customStyle="1" w:styleId="WW8Num76z2">
    <w:name w:val="WW8Num76z2"/>
    <w:rsid w:val="009E571D"/>
  </w:style>
  <w:style w:type="character" w:customStyle="1" w:styleId="WW8Num76z3">
    <w:name w:val="WW8Num76z3"/>
    <w:rsid w:val="009E571D"/>
  </w:style>
  <w:style w:type="character" w:customStyle="1" w:styleId="WW8Num76z4">
    <w:name w:val="WW8Num76z4"/>
    <w:rsid w:val="009E571D"/>
  </w:style>
  <w:style w:type="character" w:customStyle="1" w:styleId="WW8Num76z5">
    <w:name w:val="WW8Num76z5"/>
    <w:rsid w:val="009E571D"/>
  </w:style>
  <w:style w:type="character" w:customStyle="1" w:styleId="WW8Num76z6">
    <w:name w:val="WW8Num76z6"/>
    <w:rsid w:val="009E571D"/>
  </w:style>
  <w:style w:type="character" w:customStyle="1" w:styleId="WW8Num76z7">
    <w:name w:val="WW8Num76z7"/>
    <w:rsid w:val="009E571D"/>
  </w:style>
  <w:style w:type="character" w:customStyle="1" w:styleId="WW8Num76z8">
    <w:name w:val="WW8Num76z8"/>
    <w:rsid w:val="009E571D"/>
  </w:style>
  <w:style w:type="character" w:customStyle="1" w:styleId="WW8Num77z1">
    <w:name w:val="WW8Num77z1"/>
    <w:rsid w:val="009E571D"/>
  </w:style>
  <w:style w:type="character" w:customStyle="1" w:styleId="WW8Num77z2">
    <w:name w:val="WW8Num77z2"/>
    <w:rsid w:val="009E571D"/>
  </w:style>
  <w:style w:type="character" w:customStyle="1" w:styleId="WW8Num77z3">
    <w:name w:val="WW8Num77z3"/>
    <w:rsid w:val="009E571D"/>
  </w:style>
  <w:style w:type="character" w:customStyle="1" w:styleId="WW8Num77z4">
    <w:name w:val="WW8Num77z4"/>
    <w:rsid w:val="009E571D"/>
  </w:style>
  <w:style w:type="character" w:customStyle="1" w:styleId="WW8Num77z5">
    <w:name w:val="WW8Num77z5"/>
    <w:rsid w:val="009E571D"/>
  </w:style>
  <w:style w:type="character" w:customStyle="1" w:styleId="WW8Num77z6">
    <w:name w:val="WW8Num77z6"/>
    <w:rsid w:val="009E571D"/>
  </w:style>
  <w:style w:type="character" w:customStyle="1" w:styleId="WW8Num77z7">
    <w:name w:val="WW8Num77z7"/>
    <w:rsid w:val="009E571D"/>
  </w:style>
  <w:style w:type="character" w:customStyle="1" w:styleId="WW8Num77z8">
    <w:name w:val="WW8Num77z8"/>
    <w:rsid w:val="009E571D"/>
  </w:style>
  <w:style w:type="character" w:customStyle="1" w:styleId="WW8Num78z1">
    <w:name w:val="WW8Num78z1"/>
    <w:rsid w:val="009E571D"/>
  </w:style>
  <w:style w:type="character" w:customStyle="1" w:styleId="WW8Num78z2">
    <w:name w:val="WW8Num78z2"/>
    <w:rsid w:val="009E571D"/>
  </w:style>
  <w:style w:type="character" w:customStyle="1" w:styleId="WW8Num78z3">
    <w:name w:val="WW8Num78z3"/>
    <w:rsid w:val="009E571D"/>
  </w:style>
  <w:style w:type="character" w:customStyle="1" w:styleId="WW8Num78z4">
    <w:name w:val="WW8Num78z4"/>
    <w:rsid w:val="009E571D"/>
  </w:style>
  <w:style w:type="character" w:customStyle="1" w:styleId="WW8Num78z5">
    <w:name w:val="WW8Num78z5"/>
    <w:rsid w:val="009E571D"/>
  </w:style>
  <w:style w:type="character" w:customStyle="1" w:styleId="WW8Num78z6">
    <w:name w:val="WW8Num78z6"/>
    <w:rsid w:val="009E571D"/>
  </w:style>
  <w:style w:type="character" w:customStyle="1" w:styleId="WW8Num78z7">
    <w:name w:val="WW8Num78z7"/>
    <w:rsid w:val="009E571D"/>
  </w:style>
  <w:style w:type="character" w:customStyle="1" w:styleId="WW8Num78z8">
    <w:name w:val="WW8Num78z8"/>
    <w:rsid w:val="009E571D"/>
  </w:style>
  <w:style w:type="character" w:customStyle="1" w:styleId="WW8Num79z1">
    <w:name w:val="WW8Num79z1"/>
    <w:rsid w:val="009E571D"/>
    <w:rPr>
      <w:rFonts w:ascii="標楷體" w:eastAsia="標楷體" w:hAnsi="標楷體" w:cs="標楷體" w:hint="eastAsia"/>
      <w:b w:val="0"/>
      <w:bCs/>
      <w:i w:val="0"/>
      <w:sz w:val="24"/>
      <w:szCs w:val="24"/>
    </w:rPr>
  </w:style>
  <w:style w:type="character" w:customStyle="1" w:styleId="WW8Num79z2">
    <w:name w:val="WW8Num79z2"/>
    <w:rsid w:val="009E571D"/>
    <w:rPr>
      <w:rFonts w:ascii="標楷體" w:eastAsia="標楷體" w:hAnsi="標楷體" w:cs="標楷體" w:hint="default"/>
      <w:bCs/>
      <w:szCs w:val="24"/>
    </w:rPr>
  </w:style>
  <w:style w:type="character" w:customStyle="1" w:styleId="WW8Num79z4">
    <w:name w:val="WW8Num79z4"/>
    <w:rsid w:val="009E571D"/>
    <w:rPr>
      <w:rFonts w:hint="eastAsia"/>
    </w:rPr>
  </w:style>
  <w:style w:type="character" w:customStyle="1" w:styleId="WW8Num79z5">
    <w:name w:val="WW8Num79z5"/>
    <w:rsid w:val="009E571D"/>
    <w:rPr>
      <w:rFonts w:cs="Times New Roman" w:hint="eastAsia"/>
    </w:rPr>
  </w:style>
  <w:style w:type="character" w:customStyle="1" w:styleId="WW8Num79z6">
    <w:name w:val="WW8Num79z6"/>
    <w:rsid w:val="009E571D"/>
  </w:style>
  <w:style w:type="character" w:customStyle="1" w:styleId="WW8Num79z7">
    <w:name w:val="WW8Num79z7"/>
    <w:rsid w:val="009E571D"/>
  </w:style>
  <w:style w:type="character" w:customStyle="1" w:styleId="WW8Num79z8">
    <w:name w:val="WW8Num79z8"/>
    <w:rsid w:val="009E571D"/>
  </w:style>
  <w:style w:type="character" w:customStyle="1" w:styleId="WW8Num80z1">
    <w:name w:val="WW8Num80z1"/>
    <w:rsid w:val="009E571D"/>
  </w:style>
  <w:style w:type="character" w:customStyle="1" w:styleId="WW8Num80z2">
    <w:name w:val="WW8Num80z2"/>
    <w:rsid w:val="009E571D"/>
  </w:style>
  <w:style w:type="character" w:customStyle="1" w:styleId="WW8Num80z3">
    <w:name w:val="WW8Num80z3"/>
    <w:rsid w:val="009E571D"/>
  </w:style>
  <w:style w:type="character" w:customStyle="1" w:styleId="WW8Num80z4">
    <w:name w:val="WW8Num80z4"/>
    <w:rsid w:val="009E571D"/>
  </w:style>
  <w:style w:type="character" w:customStyle="1" w:styleId="WW8Num80z5">
    <w:name w:val="WW8Num80z5"/>
    <w:rsid w:val="009E571D"/>
  </w:style>
  <w:style w:type="character" w:customStyle="1" w:styleId="WW8Num80z6">
    <w:name w:val="WW8Num80z6"/>
    <w:rsid w:val="009E571D"/>
  </w:style>
  <w:style w:type="character" w:customStyle="1" w:styleId="WW8Num80z7">
    <w:name w:val="WW8Num80z7"/>
    <w:rsid w:val="009E571D"/>
  </w:style>
  <w:style w:type="character" w:customStyle="1" w:styleId="WW8Num80z8">
    <w:name w:val="WW8Num80z8"/>
    <w:rsid w:val="009E571D"/>
  </w:style>
  <w:style w:type="character" w:customStyle="1" w:styleId="WW8Num83z1">
    <w:name w:val="WW8Num83z1"/>
    <w:rsid w:val="009E571D"/>
  </w:style>
  <w:style w:type="character" w:customStyle="1" w:styleId="WW8Num83z2">
    <w:name w:val="WW8Num83z2"/>
    <w:rsid w:val="009E571D"/>
  </w:style>
  <w:style w:type="character" w:customStyle="1" w:styleId="WW8Num83z3">
    <w:name w:val="WW8Num83z3"/>
    <w:rsid w:val="009E571D"/>
  </w:style>
  <w:style w:type="character" w:customStyle="1" w:styleId="WW8Num83z4">
    <w:name w:val="WW8Num83z4"/>
    <w:rsid w:val="009E571D"/>
  </w:style>
  <w:style w:type="character" w:customStyle="1" w:styleId="WW8Num83z5">
    <w:name w:val="WW8Num83z5"/>
    <w:rsid w:val="009E571D"/>
  </w:style>
  <w:style w:type="character" w:customStyle="1" w:styleId="WW8Num83z6">
    <w:name w:val="WW8Num83z6"/>
    <w:rsid w:val="009E571D"/>
  </w:style>
  <w:style w:type="character" w:customStyle="1" w:styleId="WW8Num83z7">
    <w:name w:val="WW8Num83z7"/>
    <w:rsid w:val="009E571D"/>
  </w:style>
  <w:style w:type="character" w:customStyle="1" w:styleId="WW8Num83z8">
    <w:name w:val="WW8Num83z8"/>
    <w:rsid w:val="009E571D"/>
  </w:style>
  <w:style w:type="character" w:customStyle="1" w:styleId="WW8Num85z1">
    <w:name w:val="WW8Num85z1"/>
    <w:rsid w:val="009E571D"/>
  </w:style>
  <w:style w:type="character" w:customStyle="1" w:styleId="WW8Num85z2">
    <w:name w:val="WW8Num85z2"/>
    <w:rsid w:val="009E571D"/>
  </w:style>
  <w:style w:type="character" w:customStyle="1" w:styleId="WW8Num85z3">
    <w:name w:val="WW8Num85z3"/>
    <w:rsid w:val="009E571D"/>
  </w:style>
  <w:style w:type="character" w:customStyle="1" w:styleId="WW8Num85z4">
    <w:name w:val="WW8Num85z4"/>
    <w:rsid w:val="009E571D"/>
  </w:style>
  <w:style w:type="character" w:customStyle="1" w:styleId="WW8Num85z5">
    <w:name w:val="WW8Num85z5"/>
    <w:rsid w:val="009E571D"/>
  </w:style>
  <w:style w:type="character" w:customStyle="1" w:styleId="WW8Num85z6">
    <w:name w:val="WW8Num85z6"/>
    <w:rsid w:val="009E571D"/>
  </w:style>
  <w:style w:type="character" w:customStyle="1" w:styleId="WW8Num85z7">
    <w:name w:val="WW8Num85z7"/>
    <w:rsid w:val="009E571D"/>
  </w:style>
  <w:style w:type="character" w:customStyle="1" w:styleId="WW8Num85z8">
    <w:name w:val="WW8Num85z8"/>
    <w:rsid w:val="009E571D"/>
  </w:style>
  <w:style w:type="character" w:customStyle="1" w:styleId="WW8Num86z1">
    <w:name w:val="WW8Num86z1"/>
    <w:rsid w:val="009E571D"/>
  </w:style>
  <w:style w:type="character" w:customStyle="1" w:styleId="WW8Num86z2">
    <w:name w:val="WW8Num86z2"/>
    <w:rsid w:val="009E571D"/>
  </w:style>
  <w:style w:type="character" w:customStyle="1" w:styleId="WW8Num86z3">
    <w:name w:val="WW8Num86z3"/>
    <w:rsid w:val="009E571D"/>
  </w:style>
  <w:style w:type="character" w:customStyle="1" w:styleId="WW8Num86z4">
    <w:name w:val="WW8Num86z4"/>
    <w:rsid w:val="009E571D"/>
  </w:style>
  <w:style w:type="character" w:customStyle="1" w:styleId="WW8Num86z5">
    <w:name w:val="WW8Num86z5"/>
    <w:rsid w:val="009E571D"/>
  </w:style>
  <w:style w:type="character" w:customStyle="1" w:styleId="WW8Num86z6">
    <w:name w:val="WW8Num86z6"/>
    <w:rsid w:val="009E571D"/>
  </w:style>
  <w:style w:type="character" w:customStyle="1" w:styleId="WW8Num86z7">
    <w:name w:val="WW8Num86z7"/>
    <w:rsid w:val="009E571D"/>
  </w:style>
  <w:style w:type="character" w:customStyle="1" w:styleId="WW8Num86z8">
    <w:name w:val="WW8Num86z8"/>
    <w:rsid w:val="009E571D"/>
  </w:style>
  <w:style w:type="character" w:customStyle="1" w:styleId="WW8Num87z1">
    <w:name w:val="WW8Num87z1"/>
    <w:rsid w:val="009E571D"/>
  </w:style>
  <w:style w:type="character" w:customStyle="1" w:styleId="WW8Num87z2">
    <w:name w:val="WW8Num87z2"/>
    <w:rsid w:val="009E571D"/>
  </w:style>
  <w:style w:type="character" w:customStyle="1" w:styleId="WW8Num87z3">
    <w:name w:val="WW8Num87z3"/>
    <w:rsid w:val="009E571D"/>
  </w:style>
  <w:style w:type="character" w:customStyle="1" w:styleId="WW8Num87z4">
    <w:name w:val="WW8Num87z4"/>
    <w:rsid w:val="009E571D"/>
  </w:style>
  <w:style w:type="character" w:customStyle="1" w:styleId="WW8Num87z5">
    <w:name w:val="WW8Num87z5"/>
    <w:rsid w:val="009E571D"/>
  </w:style>
  <w:style w:type="character" w:customStyle="1" w:styleId="WW8Num87z6">
    <w:name w:val="WW8Num87z6"/>
    <w:rsid w:val="009E571D"/>
  </w:style>
  <w:style w:type="character" w:customStyle="1" w:styleId="WW8Num87z7">
    <w:name w:val="WW8Num87z7"/>
    <w:rsid w:val="009E571D"/>
  </w:style>
  <w:style w:type="character" w:customStyle="1" w:styleId="WW8Num87z8">
    <w:name w:val="WW8Num87z8"/>
    <w:rsid w:val="009E571D"/>
  </w:style>
  <w:style w:type="character" w:customStyle="1" w:styleId="WW8Num88z1">
    <w:name w:val="WW8Num88z1"/>
    <w:rsid w:val="009E571D"/>
  </w:style>
  <w:style w:type="character" w:customStyle="1" w:styleId="WW8Num88z2">
    <w:name w:val="WW8Num88z2"/>
    <w:rsid w:val="009E571D"/>
  </w:style>
  <w:style w:type="character" w:customStyle="1" w:styleId="WW8Num88z3">
    <w:name w:val="WW8Num88z3"/>
    <w:rsid w:val="009E571D"/>
  </w:style>
  <w:style w:type="character" w:customStyle="1" w:styleId="WW8Num88z4">
    <w:name w:val="WW8Num88z4"/>
    <w:rsid w:val="009E571D"/>
  </w:style>
  <w:style w:type="character" w:customStyle="1" w:styleId="WW8Num88z5">
    <w:name w:val="WW8Num88z5"/>
    <w:rsid w:val="009E571D"/>
  </w:style>
  <w:style w:type="character" w:customStyle="1" w:styleId="WW8Num88z6">
    <w:name w:val="WW8Num88z6"/>
    <w:rsid w:val="009E571D"/>
  </w:style>
  <w:style w:type="character" w:customStyle="1" w:styleId="WW8Num88z7">
    <w:name w:val="WW8Num88z7"/>
    <w:rsid w:val="009E571D"/>
  </w:style>
  <w:style w:type="character" w:customStyle="1" w:styleId="WW8Num88z8">
    <w:name w:val="WW8Num88z8"/>
    <w:rsid w:val="009E571D"/>
  </w:style>
  <w:style w:type="character" w:customStyle="1" w:styleId="WW8Num89z1">
    <w:name w:val="WW8Num89z1"/>
    <w:rsid w:val="009E571D"/>
    <w:rPr>
      <w:rFonts w:ascii="標楷體" w:eastAsia="標楷體" w:hAnsi="標楷體" w:cs="標楷體" w:hint="eastAsia"/>
      <w:i w:val="0"/>
      <w:sz w:val="22"/>
      <w:szCs w:val="24"/>
    </w:rPr>
  </w:style>
  <w:style w:type="character" w:customStyle="1" w:styleId="WW8Num89z2">
    <w:name w:val="WW8Num89z2"/>
    <w:rsid w:val="009E571D"/>
  </w:style>
  <w:style w:type="character" w:customStyle="1" w:styleId="WW8Num89z3">
    <w:name w:val="WW8Num89z3"/>
    <w:rsid w:val="009E571D"/>
  </w:style>
  <w:style w:type="character" w:customStyle="1" w:styleId="WW8Num89z4">
    <w:name w:val="WW8Num89z4"/>
    <w:rsid w:val="009E571D"/>
  </w:style>
  <w:style w:type="character" w:customStyle="1" w:styleId="WW8Num89z5">
    <w:name w:val="WW8Num89z5"/>
    <w:rsid w:val="009E571D"/>
  </w:style>
  <w:style w:type="character" w:customStyle="1" w:styleId="WW8Num89z6">
    <w:name w:val="WW8Num89z6"/>
    <w:rsid w:val="009E571D"/>
  </w:style>
  <w:style w:type="character" w:customStyle="1" w:styleId="WW8Num89z7">
    <w:name w:val="WW8Num89z7"/>
    <w:rsid w:val="009E571D"/>
  </w:style>
  <w:style w:type="character" w:customStyle="1" w:styleId="WW8Num89z8">
    <w:name w:val="WW8Num89z8"/>
    <w:rsid w:val="009E571D"/>
  </w:style>
  <w:style w:type="character" w:customStyle="1" w:styleId="WW8Num90z1">
    <w:name w:val="WW8Num90z1"/>
    <w:rsid w:val="009E571D"/>
  </w:style>
  <w:style w:type="character" w:customStyle="1" w:styleId="WW8Num90z2">
    <w:name w:val="WW8Num90z2"/>
    <w:rsid w:val="009E571D"/>
  </w:style>
  <w:style w:type="character" w:customStyle="1" w:styleId="WW8Num90z3">
    <w:name w:val="WW8Num90z3"/>
    <w:rsid w:val="009E571D"/>
  </w:style>
  <w:style w:type="character" w:customStyle="1" w:styleId="WW8Num90z4">
    <w:name w:val="WW8Num90z4"/>
    <w:rsid w:val="009E571D"/>
  </w:style>
  <w:style w:type="character" w:customStyle="1" w:styleId="WW8Num90z5">
    <w:name w:val="WW8Num90z5"/>
    <w:rsid w:val="009E571D"/>
  </w:style>
  <w:style w:type="character" w:customStyle="1" w:styleId="WW8Num90z6">
    <w:name w:val="WW8Num90z6"/>
    <w:rsid w:val="009E571D"/>
  </w:style>
  <w:style w:type="character" w:customStyle="1" w:styleId="WW8Num90z7">
    <w:name w:val="WW8Num90z7"/>
    <w:rsid w:val="009E571D"/>
  </w:style>
  <w:style w:type="character" w:customStyle="1" w:styleId="WW8Num90z8">
    <w:name w:val="WW8Num90z8"/>
    <w:rsid w:val="009E571D"/>
  </w:style>
  <w:style w:type="character" w:customStyle="1" w:styleId="WW8Num91z1">
    <w:name w:val="WW8Num91z1"/>
    <w:rsid w:val="009E571D"/>
  </w:style>
  <w:style w:type="character" w:customStyle="1" w:styleId="WW8Num91z2">
    <w:name w:val="WW8Num91z2"/>
    <w:rsid w:val="009E571D"/>
  </w:style>
  <w:style w:type="character" w:customStyle="1" w:styleId="WW8Num91z3">
    <w:name w:val="WW8Num91z3"/>
    <w:rsid w:val="009E571D"/>
  </w:style>
  <w:style w:type="character" w:customStyle="1" w:styleId="WW8Num91z4">
    <w:name w:val="WW8Num91z4"/>
    <w:rsid w:val="009E571D"/>
  </w:style>
  <w:style w:type="character" w:customStyle="1" w:styleId="WW8Num91z5">
    <w:name w:val="WW8Num91z5"/>
    <w:rsid w:val="009E571D"/>
  </w:style>
  <w:style w:type="character" w:customStyle="1" w:styleId="WW8Num91z6">
    <w:name w:val="WW8Num91z6"/>
    <w:rsid w:val="009E571D"/>
  </w:style>
  <w:style w:type="character" w:customStyle="1" w:styleId="WW8Num91z7">
    <w:name w:val="WW8Num91z7"/>
    <w:rsid w:val="009E571D"/>
  </w:style>
  <w:style w:type="character" w:customStyle="1" w:styleId="WW8Num91z8">
    <w:name w:val="WW8Num91z8"/>
    <w:rsid w:val="009E571D"/>
  </w:style>
  <w:style w:type="character" w:customStyle="1" w:styleId="WW8Num96z1">
    <w:name w:val="WW8Num96z1"/>
    <w:rsid w:val="009E571D"/>
  </w:style>
  <w:style w:type="character" w:customStyle="1" w:styleId="WW8Num96z2">
    <w:name w:val="WW8Num96z2"/>
    <w:rsid w:val="009E571D"/>
  </w:style>
  <w:style w:type="character" w:customStyle="1" w:styleId="WW8Num96z3">
    <w:name w:val="WW8Num96z3"/>
    <w:rsid w:val="009E571D"/>
  </w:style>
  <w:style w:type="character" w:customStyle="1" w:styleId="WW8Num96z4">
    <w:name w:val="WW8Num96z4"/>
    <w:rsid w:val="009E571D"/>
  </w:style>
  <w:style w:type="character" w:customStyle="1" w:styleId="WW8Num96z5">
    <w:name w:val="WW8Num96z5"/>
    <w:rsid w:val="009E571D"/>
  </w:style>
  <w:style w:type="character" w:customStyle="1" w:styleId="WW8Num96z6">
    <w:name w:val="WW8Num96z6"/>
    <w:rsid w:val="009E571D"/>
  </w:style>
  <w:style w:type="character" w:customStyle="1" w:styleId="WW8Num96z7">
    <w:name w:val="WW8Num96z7"/>
    <w:rsid w:val="009E571D"/>
  </w:style>
  <w:style w:type="character" w:customStyle="1" w:styleId="WW8Num96z8">
    <w:name w:val="WW8Num96z8"/>
    <w:rsid w:val="009E571D"/>
  </w:style>
  <w:style w:type="character" w:customStyle="1" w:styleId="WW8Num98z1">
    <w:name w:val="WW8Num98z1"/>
    <w:rsid w:val="009E571D"/>
  </w:style>
  <w:style w:type="character" w:customStyle="1" w:styleId="WW8Num98z2">
    <w:name w:val="WW8Num98z2"/>
    <w:rsid w:val="009E571D"/>
  </w:style>
  <w:style w:type="character" w:customStyle="1" w:styleId="WW8Num98z3">
    <w:name w:val="WW8Num98z3"/>
    <w:rsid w:val="009E571D"/>
  </w:style>
  <w:style w:type="character" w:customStyle="1" w:styleId="WW8Num98z4">
    <w:name w:val="WW8Num98z4"/>
    <w:rsid w:val="009E571D"/>
  </w:style>
  <w:style w:type="character" w:customStyle="1" w:styleId="WW8Num98z5">
    <w:name w:val="WW8Num98z5"/>
    <w:rsid w:val="009E571D"/>
  </w:style>
  <w:style w:type="character" w:customStyle="1" w:styleId="WW8Num98z6">
    <w:name w:val="WW8Num98z6"/>
    <w:rsid w:val="009E571D"/>
  </w:style>
  <w:style w:type="character" w:customStyle="1" w:styleId="WW8Num98z7">
    <w:name w:val="WW8Num98z7"/>
    <w:rsid w:val="009E571D"/>
  </w:style>
  <w:style w:type="character" w:customStyle="1" w:styleId="WW8Num98z8">
    <w:name w:val="WW8Num98z8"/>
    <w:rsid w:val="009E571D"/>
  </w:style>
  <w:style w:type="character" w:customStyle="1" w:styleId="WW8Num99z1">
    <w:name w:val="WW8Num99z1"/>
    <w:rsid w:val="009E571D"/>
    <w:rPr>
      <w:rFonts w:ascii="標楷體" w:eastAsia="標楷體" w:hAnsi="標楷體" w:cs="Times New Roman"/>
    </w:rPr>
  </w:style>
  <w:style w:type="character" w:customStyle="1" w:styleId="WW8Num99z2">
    <w:name w:val="WW8Num99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01z1">
    <w:name w:val="WW8Num101z1"/>
    <w:rsid w:val="009E571D"/>
  </w:style>
  <w:style w:type="character" w:customStyle="1" w:styleId="WW8Num101z2">
    <w:name w:val="WW8Num101z2"/>
    <w:rsid w:val="009E571D"/>
  </w:style>
  <w:style w:type="character" w:customStyle="1" w:styleId="WW8Num101z3">
    <w:name w:val="WW8Num101z3"/>
    <w:rsid w:val="009E571D"/>
  </w:style>
  <w:style w:type="character" w:customStyle="1" w:styleId="WW8Num101z4">
    <w:name w:val="WW8Num101z4"/>
    <w:rsid w:val="009E571D"/>
  </w:style>
  <w:style w:type="character" w:customStyle="1" w:styleId="WW8Num101z5">
    <w:name w:val="WW8Num101z5"/>
    <w:rsid w:val="009E571D"/>
  </w:style>
  <w:style w:type="character" w:customStyle="1" w:styleId="WW8Num101z6">
    <w:name w:val="WW8Num101z6"/>
    <w:rsid w:val="009E571D"/>
  </w:style>
  <w:style w:type="character" w:customStyle="1" w:styleId="WW8Num101z7">
    <w:name w:val="WW8Num101z7"/>
    <w:rsid w:val="009E571D"/>
  </w:style>
  <w:style w:type="character" w:customStyle="1" w:styleId="WW8Num101z8">
    <w:name w:val="WW8Num101z8"/>
    <w:rsid w:val="009E571D"/>
  </w:style>
  <w:style w:type="character" w:customStyle="1" w:styleId="WW8Num102z1">
    <w:name w:val="WW8Num102z1"/>
    <w:rsid w:val="009E571D"/>
  </w:style>
  <w:style w:type="character" w:customStyle="1" w:styleId="WW8Num102z2">
    <w:name w:val="WW8Num102z2"/>
    <w:rsid w:val="009E571D"/>
  </w:style>
  <w:style w:type="character" w:customStyle="1" w:styleId="WW8Num102z3">
    <w:name w:val="WW8Num102z3"/>
    <w:rsid w:val="009E571D"/>
  </w:style>
  <w:style w:type="character" w:customStyle="1" w:styleId="WW8Num102z4">
    <w:name w:val="WW8Num102z4"/>
    <w:rsid w:val="009E571D"/>
  </w:style>
  <w:style w:type="character" w:customStyle="1" w:styleId="WW8Num102z5">
    <w:name w:val="WW8Num102z5"/>
    <w:rsid w:val="009E571D"/>
  </w:style>
  <w:style w:type="character" w:customStyle="1" w:styleId="WW8Num102z6">
    <w:name w:val="WW8Num102z6"/>
    <w:rsid w:val="009E571D"/>
  </w:style>
  <w:style w:type="character" w:customStyle="1" w:styleId="WW8Num102z7">
    <w:name w:val="WW8Num102z7"/>
    <w:rsid w:val="009E571D"/>
  </w:style>
  <w:style w:type="character" w:customStyle="1" w:styleId="WW8Num102z8">
    <w:name w:val="WW8Num102z8"/>
    <w:rsid w:val="009E571D"/>
  </w:style>
  <w:style w:type="character" w:customStyle="1" w:styleId="WW8Num104z4">
    <w:name w:val="WW8Num104z4"/>
    <w:rsid w:val="009E571D"/>
  </w:style>
  <w:style w:type="character" w:customStyle="1" w:styleId="WW8Num105z1">
    <w:name w:val="WW8Num105z1"/>
    <w:rsid w:val="009E571D"/>
  </w:style>
  <w:style w:type="character" w:customStyle="1" w:styleId="WW8Num105z2">
    <w:name w:val="WW8Num105z2"/>
    <w:rsid w:val="009E571D"/>
  </w:style>
  <w:style w:type="character" w:customStyle="1" w:styleId="WW8Num105z3">
    <w:name w:val="WW8Num105z3"/>
    <w:rsid w:val="009E571D"/>
  </w:style>
  <w:style w:type="character" w:customStyle="1" w:styleId="WW8Num105z4">
    <w:name w:val="WW8Num105z4"/>
    <w:rsid w:val="009E571D"/>
  </w:style>
  <w:style w:type="character" w:customStyle="1" w:styleId="WW8Num105z5">
    <w:name w:val="WW8Num105z5"/>
    <w:rsid w:val="009E571D"/>
  </w:style>
  <w:style w:type="character" w:customStyle="1" w:styleId="WW8Num105z6">
    <w:name w:val="WW8Num105z6"/>
    <w:rsid w:val="009E571D"/>
  </w:style>
  <w:style w:type="character" w:customStyle="1" w:styleId="WW8Num105z7">
    <w:name w:val="WW8Num105z7"/>
    <w:rsid w:val="009E571D"/>
  </w:style>
  <w:style w:type="character" w:customStyle="1" w:styleId="WW8Num105z8">
    <w:name w:val="WW8Num105z8"/>
    <w:rsid w:val="009E571D"/>
  </w:style>
  <w:style w:type="character" w:customStyle="1" w:styleId="WW8Num106z1">
    <w:name w:val="WW8Num106z1"/>
    <w:rsid w:val="009E571D"/>
  </w:style>
  <w:style w:type="character" w:customStyle="1" w:styleId="WW8Num106z2">
    <w:name w:val="WW8Num106z2"/>
    <w:rsid w:val="009E571D"/>
  </w:style>
  <w:style w:type="character" w:customStyle="1" w:styleId="WW8Num106z3">
    <w:name w:val="WW8Num106z3"/>
    <w:rsid w:val="009E571D"/>
  </w:style>
  <w:style w:type="character" w:customStyle="1" w:styleId="WW8Num106z4">
    <w:name w:val="WW8Num106z4"/>
    <w:rsid w:val="009E571D"/>
  </w:style>
  <w:style w:type="character" w:customStyle="1" w:styleId="WW8Num106z5">
    <w:name w:val="WW8Num106z5"/>
    <w:rsid w:val="009E571D"/>
  </w:style>
  <w:style w:type="character" w:customStyle="1" w:styleId="WW8Num106z6">
    <w:name w:val="WW8Num106z6"/>
    <w:rsid w:val="009E571D"/>
  </w:style>
  <w:style w:type="character" w:customStyle="1" w:styleId="WW8Num106z7">
    <w:name w:val="WW8Num106z7"/>
    <w:rsid w:val="009E571D"/>
  </w:style>
  <w:style w:type="character" w:customStyle="1" w:styleId="WW8Num106z8">
    <w:name w:val="WW8Num106z8"/>
    <w:rsid w:val="009E571D"/>
  </w:style>
  <w:style w:type="character" w:customStyle="1" w:styleId="WW8Num107z2">
    <w:name w:val="WW8Num107z2"/>
    <w:rsid w:val="009E571D"/>
    <w:rPr>
      <w:rFonts w:ascii="Wingdings" w:hAnsi="Wingdings" w:cs="Wingdings" w:hint="default"/>
    </w:rPr>
  </w:style>
  <w:style w:type="character" w:customStyle="1" w:styleId="WW8Num107z3">
    <w:name w:val="WW8Num107z3"/>
    <w:rsid w:val="009E571D"/>
  </w:style>
  <w:style w:type="character" w:customStyle="1" w:styleId="WW8Num107z4">
    <w:name w:val="WW8Num107z4"/>
    <w:rsid w:val="009E571D"/>
  </w:style>
  <w:style w:type="character" w:customStyle="1" w:styleId="WW8Num107z5">
    <w:name w:val="WW8Num107z5"/>
    <w:rsid w:val="009E571D"/>
  </w:style>
  <w:style w:type="character" w:customStyle="1" w:styleId="WW8Num107z6">
    <w:name w:val="WW8Num107z6"/>
    <w:rsid w:val="009E571D"/>
  </w:style>
  <w:style w:type="character" w:customStyle="1" w:styleId="WW8Num107z7">
    <w:name w:val="WW8Num107z7"/>
    <w:rsid w:val="009E571D"/>
  </w:style>
  <w:style w:type="character" w:customStyle="1" w:styleId="WW8Num107z8">
    <w:name w:val="WW8Num107z8"/>
    <w:rsid w:val="009E571D"/>
  </w:style>
  <w:style w:type="character" w:customStyle="1" w:styleId="WW8Num108z1">
    <w:name w:val="WW8Num108z1"/>
    <w:rsid w:val="009E571D"/>
  </w:style>
  <w:style w:type="character" w:customStyle="1" w:styleId="WW8Num108z2">
    <w:name w:val="WW8Num108z2"/>
    <w:rsid w:val="009E571D"/>
  </w:style>
  <w:style w:type="character" w:customStyle="1" w:styleId="WW8Num108z3">
    <w:name w:val="WW8Num108z3"/>
    <w:rsid w:val="009E571D"/>
  </w:style>
  <w:style w:type="character" w:customStyle="1" w:styleId="WW8Num108z4">
    <w:name w:val="WW8Num108z4"/>
    <w:rsid w:val="009E571D"/>
  </w:style>
  <w:style w:type="character" w:customStyle="1" w:styleId="WW8Num108z5">
    <w:name w:val="WW8Num108z5"/>
    <w:rsid w:val="009E571D"/>
  </w:style>
  <w:style w:type="character" w:customStyle="1" w:styleId="WW8Num108z6">
    <w:name w:val="WW8Num108z6"/>
    <w:rsid w:val="009E571D"/>
  </w:style>
  <w:style w:type="character" w:customStyle="1" w:styleId="WW8Num108z7">
    <w:name w:val="WW8Num108z7"/>
    <w:rsid w:val="009E571D"/>
  </w:style>
  <w:style w:type="character" w:customStyle="1" w:styleId="WW8Num108z8">
    <w:name w:val="WW8Num108z8"/>
    <w:rsid w:val="009E571D"/>
  </w:style>
  <w:style w:type="character" w:customStyle="1" w:styleId="WW8Num109z1">
    <w:name w:val="WW8Num109z1"/>
    <w:rsid w:val="009E571D"/>
  </w:style>
  <w:style w:type="character" w:customStyle="1" w:styleId="WW8Num109z2">
    <w:name w:val="WW8Num109z2"/>
    <w:rsid w:val="009E571D"/>
  </w:style>
  <w:style w:type="character" w:customStyle="1" w:styleId="WW8Num109z3">
    <w:name w:val="WW8Num109z3"/>
    <w:rsid w:val="009E571D"/>
  </w:style>
  <w:style w:type="character" w:customStyle="1" w:styleId="WW8Num109z4">
    <w:name w:val="WW8Num109z4"/>
    <w:rsid w:val="009E571D"/>
  </w:style>
  <w:style w:type="character" w:customStyle="1" w:styleId="WW8Num109z5">
    <w:name w:val="WW8Num109z5"/>
    <w:rsid w:val="009E571D"/>
  </w:style>
  <w:style w:type="character" w:customStyle="1" w:styleId="WW8Num109z6">
    <w:name w:val="WW8Num109z6"/>
    <w:rsid w:val="009E571D"/>
  </w:style>
  <w:style w:type="character" w:customStyle="1" w:styleId="WW8Num109z7">
    <w:name w:val="WW8Num109z7"/>
    <w:rsid w:val="009E571D"/>
  </w:style>
  <w:style w:type="character" w:customStyle="1" w:styleId="WW8Num109z8">
    <w:name w:val="WW8Num109z8"/>
    <w:rsid w:val="009E571D"/>
  </w:style>
  <w:style w:type="character" w:customStyle="1" w:styleId="WW8Num110z1">
    <w:name w:val="WW8Num110z1"/>
    <w:rsid w:val="009E571D"/>
    <w:rPr>
      <w:rFonts w:hint="default"/>
      <w:u w:val="none"/>
    </w:rPr>
  </w:style>
  <w:style w:type="character" w:customStyle="1" w:styleId="WW8Num110z2">
    <w:name w:val="WW8Num110z2"/>
    <w:rsid w:val="009E571D"/>
    <w:rPr>
      <w:rFonts w:hint="eastAsia"/>
    </w:rPr>
  </w:style>
  <w:style w:type="character" w:customStyle="1" w:styleId="WW8Num110z3">
    <w:name w:val="WW8Num110z3"/>
    <w:rsid w:val="009E571D"/>
  </w:style>
  <w:style w:type="character" w:customStyle="1" w:styleId="WW8Num110z4">
    <w:name w:val="WW8Num110z4"/>
    <w:rsid w:val="009E571D"/>
  </w:style>
  <w:style w:type="character" w:customStyle="1" w:styleId="WW8Num110z5">
    <w:name w:val="WW8Num110z5"/>
    <w:rsid w:val="009E571D"/>
  </w:style>
  <w:style w:type="character" w:customStyle="1" w:styleId="WW8Num110z6">
    <w:name w:val="WW8Num110z6"/>
    <w:rsid w:val="009E571D"/>
  </w:style>
  <w:style w:type="character" w:customStyle="1" w:styleId="WW8Num110z7">
    <w:name w:val="WW8Num110z7"/>
    <w:rsid w:val="009E571D"/>
  </w:style>
  <w:style w:type="character" w:customStyle="1" w:styleId="WW8Num110z8">
    <w:name w:val="WW8Num110z8"/>
    <w:rsid w:val="009E571D"/>
  </w:style>
  <w:style w:type="character" w:customStyle="1" w:styleId="WW8Num111z1">
    <w:name w:val="WW8Num111z1"/>
    <w:rsid w:val="009E571D"/>
  </w:style>
  <w:style w:type="character" w:customStyle="1" w:styleId="WW8Num111z2">
    <w:name w:val="WW8Num111z2"/>
    <w:rsid w:val="009E571D"/>
  </w:style>
  <w:style w:type="character" w:customStyle="1" w:styleId="WW8Num111z3">
    <w:name w:val="WW8Num111z3"/>
    <w:rsid w:val="009E571D"/>
  </w:style>
  <w:style w:type="character" w:customStyle="1" w:styleId="WW8Num111z4">
    <w:name w:val="WW8Num111z4"/>
    <w:rsid w:val="009E571D"/>
  </w:style>
  <w:style w:type="character" w:customStyle="1" w:styleId="WW8Num111z5">
    <w:name w:val="WW8Num111z5"/>
    <w:rsid w:val="009E571D"/>
  </w:style>
  <w:style w:type="character" w:customStyle="1" w:styleId="WW8Num111z6">
    <w:name w:val="WW8Num111z6"/>
    <w:rsid w:val="009E571D"/>
  </w:style>
  <w:style w:type="character" w:customStyle="1" w:styleId="WW8Num111z7">
    <w:name w:val="WW8Num111z7"/>
    <w:rsid w:val="009E571D"/>
  </w:style>
  <w:style w:type="character" w:customStyle="1" w:styleId="WW8Num111z8">
    <w:name w:val="WW8Num111z8"/>
    <w:rsid w:val="009E571D"/>
  </w:style>
  <w:style w:type="character" w:customStyle="1" w:styleId="WW8Num112z3">
    <w:name w:val="WW8Num112z3"/>
    <w:rsid w:val="009E571D"/>
  </w:style>
  <w:style w:type="character" w:customStyle="1" w:styleId="WW8Num112z4">
    <w:name w:val="WW8Num112z4"/>
    <w:rsid w:val="009E571D"/>
  </w:style>
  <w:style w:type="character" w:customStyle="1" w:styleId="WW8Num112z5">
    <w:name w:val="WW8Num112z5"/>
    <w:rsid w:val="009E571D"/>
  </w:style>
  <w:style w:type="character" w:customStyle="1" w:styleId="WW8Num112z6">
    <w:name w:val="WW8Num112z6"/>
    <w:rsid w:val="009E571D"/>
  </w:style>
  <w:style w:type="character" w:customStyle="1" w:styleId="WW8Num112z7">
    <w:name w:val="WW8Num112z7"/>
    <w:rsid w:val="009E571D"/>
  </w:style>
  <w:style w:type="character" w:customStyle="1" w:styleId="WW8Num112z8">
    <w:name w:val="WW8Num112z8"/>
    <w:rsid w:val="009E571D"/>
  </w:style>
  <w:style w:type="character" w:customStyle="1" w:styleId="WW8Num113z1">
    <w:name w:val="WW8Num113z1"/>
    <w:rsid w:val="009E571D"/>
  </w:style>
  <w:style w:type="character" w:customStyle="1" w:styleId="WW8Num113z2">
    <w:name w:val="WW8Num113z2"/>
    <w:rsid w:val="009E571D"/>
  </w:style>
  <w:style w:type="character" w:customStyle="1" w:styleId="WW8Num113z3">
    <w:name w:val="WW8Num113z3"/>
    <w:rsid w:val="009E571D"/>
  </w:style>
  <w:style w:type="character" w:customStyle="1" w:styleId="WW8Num113z4">
    <w:name w:val="WW8Num113z4"/>
    <w:rsid w:val="009E571D"/>
  </w:style>
  <w:style w:type="character" w:customStyle="1" w:styleId="WW8Num113z5">
    <w:name w:val="WW8Num113z5"/>
    <w:rsid w:val="009E571D"/>
  </w:style>
  <w:style w:type="character" w:customStyle="1" w:styleId="WW8Num113z6">
    <w:name w:val="WW8Num113z6"/>
    <w:rsid w:val="009E571D"/>
  </w:style>
  <w:style w:type="character" w:customStyle="1" w:styleId="WW8Num113z7">
    <w:name w:val="WW8Num113z7"/>
    <w:rsid w:val="009E571D"/>
  </w:style>
  <w:style w:type="character" w:customStyle="1" w:styleId="WW8Num113z8">
    <w:name w:val="WW8Num113z8"/>
    <w:rsid w:val="009E571D"/>
  </w:style>
  <w:style w:type="character" w:customStyle="1" w:styleId="WW8Num114z1">
    <w:name w:val="WW8Num114z1"/>
    <w:rsid w:val="009E571D"/>
  </w:style>
  <w:style w:type="character" w:customStyle="1" w:styleId="WW8Num114z2">
    <w:name w:val="WW8Num114z2"/>
    <w:rsid w:val="009E571D"/>
    <w:rPr>
      <w:rFonts w:hint="eastAsia"/>
    </w:rPr>
  </w:style>
  <w:style w:type="character" w:customStyle="1" w:styleId="WW8Num114z3">
    <w:name w:val="WW8Num114z3"/>
    <w:rsid w:val="009E571D"/>
  </w:style>
  <w:style w:type="character" w:customStyle="1" w:styleId="WW8Num114z5">
    <w:name w:val="WW8Num114z5"/>
    <w:rsid w:val="009E571D"/>
  </w:style>
  <w:style w:type="character" w:customStyle="1" w:styleId="WW8Num114z6">
    <w:name w:val="WW8Num114z6"/>
    <w:rsid w:val="009E571D"/>
  </w:style>
  <w:style w:type="character" w:customStyle="1" w:styleId="WW8Num114z7">
    <w:name w:val="WW8Num114z7"/>
    <w:rsid w:val="009E571D"/>
  </w:style>
  <w:style w:type="character" w:customStyle="1" w:styleId="WW8Num114z8">
    <w:name w:val="WW8Num114z8"/>
    <w:rsid w:val="009E571D"/>
  </w:style>
  <w:style w:type="character" w:customStyle="1" w:styleId="WW8Num115z1">
    <w:name w:val="WW8Num115z1"/>
    <w:rsid w:val="009E571D"/>
  </w:style>
  <w:style w:type="character" w:customStyle="1" w:styleId="WW8Num115z2">
    <w:name w:val="WW8Num115z2"/>
    <w:rsid w:val="009E571D"/>
  </w:style>
  <w:style w:type="character" w:customStyle="1" w:styleId="WW8Num115z3">
    <w:name w:val="WW8Num115z3"/>
    <w:rsid w:val="009E571D"/>
  </w:style>
  <w:style w:type="character" w:customStyle="1" w:styleId="WW8Num115z4">
    <w:name w:val="WW8Num115z4"/>
    <w:rsid w:val="009E571D"/>
  </w:style>
  <w:style w:type="character" w:customStyle="1" w:styleId="WW8Num115z5">
    <w:name w:val="WW8Num115z5"/>
    <w:rsid w:val="009E571D"/>
  </w:style>
  <w:style w:type="character" w:customStyle="1" w:styleId="WW8Num115z6">
    <w:name w:val="WW8Num115z6"/>
    <w:rsid w:val="009E571D"/>
  </w:style>
  <w:style w:type="character" w:customStyle="1" w:styleId="WW8Num115z7">
    <w:name w:val="WW8Num115z7"/>
    <w:rsid w:val="009E571D"/>
  </w:style>
  <w:style w:type="character" w:customStyle="1" w:styleId="WW8Num115z8">
    <w:name w:val="WW8Num115z8"/>
    <w:rsid w:val="009E571D"/>
  </w:style>
  <w:style w:type="character" w:customStyle="1" w:styleId="WW8Num118z1">
    <w:name w:val="WW8Num118z1"/>
    <w:rsid w:val="009E571D"/>
  </w:style>
  <w:style w:type="character" w:customStyle="1" w:styleId="WW8Num118z2">
    <w:name w:val="WW8Num118z2"/>
    <w:rsid w:val="009E571D"/>
  </w:style>
  <w:style w:type="character" w:customStyle="1" w:styleId="WW8Num118z3">
    <w:name w:val="WW8Num118z3"/>
    <w:rsid w:val="009E571D"/>
  </w:style>
  <w:style w:type="character" w:customStyle="1" w:styleId="WW8Num118z4">
    <w:name w:val="WW8Num118z4"/>
    <w:rsid w:val="009E571D"/>
  </w:style>
  <w:style w:type="character" w:customStyle="1" w:styleId="WW8Num118z5">
    <w:name w:val="WW8Num118z5"/>
    <w:rsid w:val="009E571D"/>
  </w:style>
  <w:style w:type="character" w:customStyle="1" w:styleId="WW8Num118z6">
    <w:name w:val="WW8Num118z6"/>
    <w:rsid w:val="009E571D"/>
  </w:style>
  <w:style w:type="character" w:customStyle="1" w:styleId="WW8Num118z7">
    <w:name w:val="WW8Num118z7"/>
    <w:rsid w:val="009E571D"/>
  </w:style>
  <w:style w:type="character" w:customStyle="1" w:styleId="WW8Num118z8">
    <w:name w:val="WW8Num118z8"/>
    <w:rsid w:val="009E571D"/>
  </w:style>
  <w:style w:type="character" w:customStyle="1" w:styleId="WW8Num120z1">
    <w:name w:val="WW8Num120z1"/>
    <w:rsid w:val="009E571D"/>
  </w:style>
  <w:style w:type="character" w:customStyle="1" w:styleId="WW8Num120z2">
    <w:name w:val="WW8Num120z2"/>
    <w:rsid w:val="009E571D"/>
  </w:style>
  <w:style w:type="character" w:customStyle="1" w:styleId="WW8Num120z3">
    <w:name w:val="WW8Num120z3"/>
    <w:rsid w:val="009E571D"/>
  </w:style>
  <w:style w:type="character" w:customStyle="1" w:styleId="WW8Num120z4">
    <w:name w:val="WW8Num120z4"/>
    <w:rsid w:val="009E571D"/>
  </w:style>
  <w:style w:type="character" w:customStyle="1" w:styleId="WW8Num120z5">
    <w:name w:val="WW8Num120z5"/>
    <w:rsid w:val="009E571D"/>
  </w:style>
  <w:style w:type="character" w:customStyle="1" w:styleId="WW8Num120z6">
    <w:name w:val="WW8Num120z6"/>
    <w:rsid w:val="009E571D"/>
  </w:style>
  <w:style w:type="character" w:customStyle="1" w:styleId="WW8Num120z7">
    <w:name w:val="WW8Num120z7"/>
    <w:rsid w:val="009E571D"/>
  </w:style>
  <w:style w:type="character" w:customStyle="1" w:styleId="WW8Num120z8">
    <w:name w:val="WW8Num120z8"/>
    <w:rsid w:val="009E571D"/>
  </w:style>
  <w:style w:type="character" w:customStyle="1" w:styleId="WW8Num122z1">
    <w:name w:val="WW8Num122z1"/>
    <w:rsid w:val="009E571D"/>
  </w:style>
  <w:style w:type="character" w:customStyle="1" w:styleId="WW8Num122z2">
    <w:name w:val="WW8Num122z2"/>
    <w:rsid w:val="009E571D"/>
  </w:style>
  <w:style w:type="character" w:customStyle="1" w:styleId="WW8Num122z3">
    <w:name w:val="WW8Num122z3"/>
    <w:rsid w:val="009E571D"/>
  </w:style>
  <w:style w:type="character" w:customStyle="1" w:styleId="WW8Num122z4">
    <w:name w:val="WW8Num122z4"/>
    <w:rsid w:val="009E571D"/>
  </w:style>
  <w:style w:type="character" w:customStyle="1" w:styleId="WW8Num122z5">
    <w:name w:val="WW8Num122z5"/>
    <w:rsid w:val="009E571D"/>
  </w:style>
  <w:style w:type="character" w:customStyle="1" w:styleId="WW8Num122z6">
    <w:name w:val="WW8Num122z6"/>
    <w:rsid w:val="009E571D"/>
  </w:style>
  <w:style w:type="character" w:customStyle="1" w:styleId="WW8Num122z7">
    <w:name w:val="WW8Num122z7"/>
    <w:rsid w:val="009E571D"/>
  </w:style>
  <w:style w:type="character" w:customStyle="1" w:styleId="WW8Num122z8">
    <w:name w:val="WW8Num122z8"/>
    <w:rsid w:val="009E571D"/>
  </w:style>
  <w:style w:type="character" w:customStyle="1" w:styleId="WW8Num123z1">
    <w:name w:val="WW8Num123z1"/>
    <w:rsid w:val="009E571D"/>
    <w:rPr>
      <w:rFonts w:ascii="標楷體" w:eastAsia="標楷體" w:hAnsi="標楷體" w:cs="Times New Roman"/>
    </w:rPr>
  </w:style>
  <w:style w:type="character" w:customStyle="1" w:styleId="WW8Num123z2">
    <w:name w:val="WW8Num123z2"/>
    <w:rsid w:val="009E571D"/>
    <w:rPr>
      <w:rFonts w:ascii="標楷體" w:eastAsia="標楷體" w:hAnsi="標楷體" w:cs="標楷體" w:hint="eastAsia"/>
      <w:sz w:val="24"/>
      <w:szCs w:val="24"/>
    </w:rPr>
  </w:style>
  <w:style w:type="character" w:customStyle="1" w:styleId="WW8Num124z1">
    <w:name w:val="WW8Num124z1"/>
    <w:rsid w:val="009E571D"/>
  </w:style>
  <w:style w:type="character" w:customStyle="1" w:styleId="WW8Num124z2">
    <w:name w:val="WW8Num124z2"/>
    <w:rsid w:val="009E571D"/>
  </w:style>
  <w:style w:type="character" w:customStyle="1" w:styleId="WW8Num124z3">
    <w:name w:val="WW8Num124z3"/>
    <w:rsid w:val="009E571D"/>
  </w:style>
  <w:style w:type="character" w:customStyle="1" w:styleId="WW8Num124z4">
    <w:name w:val="WW8Num124z4"/>
    <w:rsid w:val="009E571D"/>
  </w:style>
  <w:style w:type="character" w:customStyle="1" w:styleId="WW8Num124z5">
    <w:name w:val="WW8Num124z5"/>
    <w:rsid w:val="009E571D"/>
  </w:style>
  <w:style w:type="character" w:customStyle="1" w:styleId="WW8Num124z6">
    <w:name w:val="WW8Num124z6"/>
    <w:rsid w:val="009E571D"/>
  </w:style>
  <w:style w:type="character" w:customStyle="1" w:styleId="WW8Num124z7">
    <w:name w:val="WW8Num124z7"/>
    <w:rsid w:val="009E571D"/>
  </w:style>
  <w:style w:type="character" w:customStyle="1" w:styleId="WW8Num124z8">
    <w:name w:val="WW8Num124z8"/>
    <w:rsid w:val="009E571D"/>
  </w:style>
  <w:style w:type="character" w:customStyle="1" w:styleId="WW8Num125z1">
    <w:name w:val="WW8Num125z1"/>
    <w:rsid w:val="009E571D"/>
  </w:style>
  <w:style w:type="character" w:customStyle="1" w:styleId="WW8Num125z2">
    <w:name w:val="WW8Num125z2"/>
    <w:rsid w:val="009E571D"/>
  </w:style>
  <w:style w:type="character" w:customStyle="1" w:styleId="WW8Num125z3">
    <w:name w:val="WW8Num125z3"/>
    <w:rsid w:val="009E571D"/>
  </w:style>
  <w:style w:type="character" w:customStyle="1" w:styleId="WW8Num125z4">
    <w:name w:val="WW8Num125z4"/>
    <w:rsid w:val="009E571D"/>
  </w:style>
  <w:style w:type="character" w:customStyle="1" w:styleId="WW8Num125z5">
    <w:name w:val="WW8Num125z5"/>
    <w:rsid w:val="009E571D"/>
  </w:style>
  <w:style w:type="character" w:customStyle="1" w:styleId="WW8Num125z6">
    <w:name w:val="WW8Num125z6"/>
    <w:rsid w:val="009E571D"/>
  </w:style>
  <w:style w:type="character" w:customStyle="1" w:styleId="WW8Num125z7">
    <w:name w:val="WW8Num125z7"/>
    <w:rsid w:val="009E571D"/>
  </w:style>
  <w:style w:type="character" w:customStyle="1" w:styleId="WW8Num125z8">
    <w:name w:val="WW8Num125z8"/>
    <w:rsid w:val="009E571D"/>
  </w:style>
  <w:style w:type="character" w:customStyle="1" w:styleId="WW8Num128z1">
    <w:name w:val="WW8Num128z1"/>
    <w:rsid w:val="009E571D"/>
    <w:rPr>
      <w:rFonts w:ascii="標楷體" w:eastAsia="標楷體" w:hAnsi="標楷體" w:cs="Times New Roman"/>
    </w:rPr>
  </w:style>
  <w:style w:type="character" w:customStyle="1" w:styleId="WW8Num129z3">
    <w:name w:val="WW8Num129z3"/>
    <w:rsid w:val="009E571D"/>
  </w:style>
  <w:style w:type="character" w:customStyle="1" w:styleId="WW8Num129z4">
    <w:name w:val="WW8Num129z4"/>
    <w:rsid w:val="009E571D"/>
  </w:style>
  <w:style w:type="character" w:customStyle="1" w:styleId="WW8Num129z5">
    <w:name w:val="WW8Num129z5"/>
    <w:rsid w:val="009E571D"/>
  </w:style>
  <w:style w:type="character" w:customStyle="1" w:styleId="WW8Num129z6">
    <w:name w:val="WW8Num129z6"/>
    <w:rsid w:val="009E571D"/>
  </w:style>
  <w:style w:type="character" w:customStyle="1" w:styleId="WW8Num129z7">
    <w:name w:val="WW8Num129z7"/>
    <w:rsid w:val="009E571D"/>
  </w:style>
  <w:style w:type="character" w:customStyle="1" w:styleId="WW8Num129z8">
    <w:name w:val="WW8Num129z8"/>
    <w:rsid w:val="009E571D"/>
  </w:style>
  <w:style w:type="character" w:customStyle="1" w:styleId="WW8Num130z3">
    <w:name w:val="WW8Num130z3"/>
    <w:rsid w:val="009E571D"/>
  </w:style>
  <w:style w:type="character" w:customStyle="1" w:styleId="WW8Num130z4">
    <w:name w:val="WW8Num130z4"/>
    <w:rsid w:val="009E571D"/>
  </w:style>
  <w:style w:type="character" w:customStyle="1" w:styleId="WW8Num130z5">
    <w:name w:val="WW8Num130z5"/>
    <w:rsid w:val="009E571D"/>
  </w:style>
  <w:style w:type="character" w:customStyle="1" w:styleId="WW8Num130z6">
    <w:name w:val="WW8Num130z6"/>
    <w:rsid w:val="009E571D"/>
  </w:style>
  <w:style w:type="character" w:customStyle="1" w:styleId="WW8Num130z7">
    <w:name w:val="WW8Num130z7"/>
    <w:rsid w:val="009E571D"/>
  </w:style>
  <w:style w:type="character" w:customStyle="1" w:styleId="WW8Num130z8">
    <w:name w:val="WW8Num130z8"/>
    <w:rsid w:val="009E571D"/>
  </w:style>
  <w:style w:type="character" w:customStyle="1" w:styleId="WW8Num131z3">
    <w:name w:val="WW8Num131z3"/>
    <w:rsid w:val="009E571D"/>
  </w:style>
  <w:style w:type="character" w:customStyle="1" w:styleId="WW8Num131z4">
    <w:name w:val="WW8Num131z4"/>
    <w:rsid w:val="009E571D"/>
  </w:style>
  <w:style w:type="character" w:customStyle="1" w:styleId="WW8Num131z5">
    <w:name w:val="WW8Num131z5"/>
    <w:rsid w:val="009E571D"/>
  </w:style>
  <w:style w:type="character" w:customStyle="1" w:styleId="WW8Num131z6">
    <w:name w:val="WW8Num131z6"/>
    <w:rsid w:val="009E571D"/>
  </w:style>
  <w:style w:type="character" w:customStyle="1" w:styleId="WW8Num131z7">
    <w:name w:val="WW8Num131z7"/>
    <w:rsid w:val="009E571D"/>
  </w:style>
  <w:style w:type="character" w:customStyle="1" w:styleId="WW8Num131z8">
    <w:name w:val="WW8Num131z8"/>
    <w:rsid w:val="009E571D"/>
  </w:style>
  <w:style w:type="character" w:styleId="affb">
    <w:name w:val="annotation reference"/>
    <w:rsid w:val="009E571D"/>
    <w:rPr>
      <w:sz w:val="18"/>
      <w:szCs w:val="18"/>
    </w:rPr>
  </w:style>
  <w:style w:type="character" w:customStyle="1" w:styleId="1f0">
    <w:name w:val="註解方塊文字 字元1"/>
    <w:uiPriority w:val="99"/>
    <w:rsid w:val="009E571D"/>
    <w:rPr>
      <w:rFonts w:ascii="Cambria" w:eastAsia="新細明體" w:hAnsi="Cambria" w:cs="Times New Roman"/>
      <w:sz w:val="18"/>
      <w:szCs w:val="18"/>
    </w:rPr>
  </w:style>
  <w:style w:type="character" w:customStyle="1" w:styleId="affc">
    <w:name w:val="日期 字元"/>
    <w:uiPriority w:val="99"/>
    <w:rsid w:val="009E571D"/>
    <w:rPr>
      <w:rFonts w:ascii="Times New Roman" w:hAnsi="Times New Roman" w:cs="Times New Roman"/>
      <w:szCs w:val="24"/>
      <w:lang w:val="x-none"/>
    </w:rPr>
  </w:style>
  <w:style w:type="character" w:customStyle="1" w:styleId="bbstitle">
    <w:name w:val="bbs_title"/>
    <w:basedOn w:val="a9"/>
    <w:rsid w:val="009E571D"/>
  </w:style>
  <w:style w:type="character" w:customStyle="1" w:styleId="affd">
    <w:name w:val="註釋標題 字元"/>
    <w:rsid w:val="009E571D"/>
    <w:rPr>
      <w:rFonts w:ascii="標楷體" w:eastAsia="標楷體" w:hAnsi="標楷體" w:cs="Times New Roman"/>
      <w:szCs w:val="24"/>
      <w:lang w:val="x-none"/>
    </w:rPr>
  </w:style>
  <w:style w:type="character" w:customStyle="1" w:styleId="text1">
    <w:name w:val="text1"/>
    <w:rsid w:val="009E571D"/>
    <w:rPr>
      <w:rFonts w:ascii="Arial" w:hAnsi="Arial" w:cs="Arial" w:hint="default"/>
      <w:sz w:val="18"/>
      <w:szCs w:val="18"/>
    </w:rPr>
  </w:style>
  <w:style w:type="character" w:customStyle="1" w:styleId="affe">
    <w:name w:val="標題 字元"/>
    <w:uiPriority w:val="10"/>
    <w:rsid w:val="009E571D"/>
    <w:rPr>
      <w:rFonts w:ascii="Arial" w:eastAsia="標楷體" w:hAnsi="Arial" w:cs="Arial"/>
      <w:sz w:val="32"/>
      <w:szCs w:val="24"/>
      <w:lang w:val="x-none"/>
    </w:rPr>
  </w:style>
  <w:style w:type="character" w:customStyle="1" w:styleId="postbody">
    <w:name w:val="postbody"/>
    <w:basedOn w:val="a9"/>
    <w:rsid w:val="009E571D"/>
  </w:style>
  <w:style w:type="character" w:customStyle="1" w:styleId="afff">
    <w:name w:val="執行大標"/>
    <w:rsid w:val="009E571D"/>
    <w:rPr>
      <w:rFonts w:eastAsia="標楷體"/>
      <w:sz w:val="36"/>
    </w:rPr>
  </w:style>
  <w:style w:type="character" w:customStyle="1" w:styleId="71">
    <w:name w:val="字元7"/>
    <w:rsid w:val="009E571D"/>
    <w:rPr>
      <w:rFonts w:eastAsia="新細明體"/>
      <w:kern w:val="1"/>
      <w:sz w:val="16"/>
      <w:szCs w:val="16"/>
      <w:lang w:val="en-US" w:eastAsia="zh-TW" w:bidi="ar-SA"/>
    </w:rPr>
  </w:style>
  <w:style w:type="character" w:customStyle="1" w:styleId="150">
    <w:name w:val="字元15"/>
    <w:rsid w:val="009E571D"/>
    <w:rPr>
      <w:rFonts w:eastAsia="標楷體"/>
      <w:kern w:val="1"/>
      <w:sz w:val="28"/>
      <w:lang w:val="en-US" w:eastAsia="zh-TW" w:bidi="ar-SA"/>
    </w:rPr>
  </w:style>
  <w:style w:type="character" w:customStyle="1" w:styleId="140">
    <w:name w:val="字元14"/>
    <w:rsid w:val="009E571D"/>
    <w:rPr>
      <w:rFonts w:eastAsia="標楷體"/>
      <w:kern w:val="1"/>
      <w:sz w:val="32"/>
      <w:lang w:val="en-US" w:eastAsia="zh-TW" w:bidi="ar-SA"/>
    </w:rPr>
  </w:style>
  <w:style w:type="character" w:customStyle="1" w:styleId="240">
    <w:name w:val="字元24"/>
    <w:rsid w:val="009E571D"/>
    <w:rPr>
      <w:rFonts w:eastAsia="標楷體"/>
      <w:b/>
      <w:bCs/>
      <w:color w:val="FF0000"/>
      <w:kern w:val="1"/>
      <w:sz w:val="28"/>
      <w:szCs w:val="24"/>
      <w:lang w:val="en-US" w:eastAsia="zh-TW" w:bidi="ar-SA"/>
    </w:rPr>
  </w:style>
  <w:style w:type="character" w:customStyle="1" w:styleId="230">
    <w:name w:val="字元23"/>
    <w:rsid w:val="009E571D"/>
    <w:rPr>
      <w:rFonts w:eastAsia="新細明體"/>
      <w:kern w:val="1"/>
      <w:sz w:val="48"/>
      <w:szCs w:val="24"/>
      <w:lang w:val="en-US" w:eastAsia="zh-TW" w:bidi="ar-SA"/>
    </w:rPr>
  </w:style>
  <w:style w:type="character" w:customStyle="1" w:styleId="220">
    <w:name w:val="字元22"/>
    <w:rsid w:val="009E571D"/>
    <w:rPr>
      <w:rFonts w:ascii="Arial" w:eastAsia="新細明體" w:hAnsi="Arial" w:cs="Arial"/>
      <w:b/>
      <w:bCs/>
      <w:kern w:val="1"/>
      <w:sz w:val="36"/>
      <w:szCs w:val="36"/>
      <w:lang w:val="en-US" w:eastAsia="zh-TW" w:bidi="ar-SA"/>
    </w:rPr>
  </w:style>
  <w:style w:type="character" w:customStyle="1" w:styleId="210">
    <w:name w:val="字元21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200">
    <w:name w:val="字元20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190">
    <w:name w:val="字元19"/>
    <w:rsid w:val="009E571D"/>
    <w:rPr>
      <w:rFonts w:ascii="標楷體" w:eastAsia="新細明體" w:hAnsi="標楷體" w:cs="標楷體"/>
      <w:b/>
      <w:bCs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80">
    <w:name w:val="字元18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170">
    <w:name w:val="字元17"/>
    <w:rsid w:val="009E571D"/>
    <w:rPr>
      <w:rFonts w:ascii="標楷體" w:eastAsia="標楷體" w:hAnsi="標楷體" w:cs="標楷體"/>
      <w:kern w:val="1"/>
      <w:sz w:val="24"/>
      <w:szCs w:val="24"/>
      <w:u w:val="single"/>
      <w:lang w:val="en-US" w:eastAsia="zh-TW" w:bidi="ar-SA"/>
    </w:rPr>
  </w:style>
  <w:style w:type="character" w:customStyle="1" w:styleId="160">
    <w:name w:val="字元16"/>
    <w:rsid w:val="009E571D"/>
    <w:rPr>
      <w:rFonts w:ascii="標楷體" w:eastAsia="標楷體" w:hAnsi="標楷體" w:cs="標楷體"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30">
    <w:name w:val="字元13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20">
    <w:name w:val="字元12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12">
    <w:name w:val="字元11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00">
    <w:name w:val="字元10"/>
    <w:rsid w:val="009E571D"/>
    <w:rPr>
      <w:rFonts w:eastAsia="新細明體"/>
      <w:kern w:val="1"/>
      <w:lang w:val="en-US" w:eastAsia="zh-TW" w:bidi="ar-SA"/>
    </w:rPr>
  </w:style>
  <w:style w:type="character" w:customStyle="1" w:styleId="91">
    <w:name w:val="字元9"/>
    <w:rsid w:val="009E571D"/>
    <w:rPr>
      <w:rFonts w:eastAsia="新細明體"/>
      <w:kern w:val="1"/>
      <w:lang w:val="en-US" w:eastAsia="zh-TW" w:bidi="ar-SA"/>
    </w:rPr>
  </w:style>
  <w:style w:type="character" w:customStyle="1" w:styleId="81">
    <w:name w:val="字元8"/>
    <w:rsid w:val="009E571D"/>
    <w:rPr>
      <w:rFonts w:ascii="Times New Roman" w:hAnsi="Times New Roman" w:cs="Times New Roman"/>
      <w:kern w:val="1"/>
      <w:sz w:val="16"/>
      <w:szCs w:val="16"/>
    </w:rPr>
  </w:style>
  <w:style w:type="character" w:customStyle="1" w:styleId="61">
    <w:name w:val="字元6"/>
    <w:rsid w:val="009E571D"/>
    <w:rPr>
      <w:rFonts w:ascii="標楷體" w:eastAsia="標楷體" w:hAnsi="標楷體" w:cs="Courier New"/>
      <w:b/>
      <w:bCs/>
      <w:kern w:val="1"/>
      <w:sz w:val="26"/>
      <w:lang w:val="en-US" w:eastAsia="zh-TW" w:bidi="ar-SA"/>
    </w:rPr>
  </w:style>
  <w:style w:type="character" w:customStyle="1" w:styleId="52">
    <w:name w:val="字元5"/>
    <w:rsid w:val="009E571D"/>
    <w:rPr>
      <w:rFonts w:ascii="Arial Unicode MS" w:eastAsia="Arial Unicode MS" w:hAnsi="Arial Unicode MS" w:cs="Arial Unicode MS"/>
      <w:kern w:val="1"/>
      <w:sz w:val="24"/>
      <w:szCs w:val="24"/>
      <w:lang w:val="en-US" w:eastAsia="zh-TW" w:bidi="ar-SA"/>
    </w:rPr>
  </w:style>
  <w:style w:type="character" w:customStyle="1" w:styleId="41">
    <w:name w:val="字元4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39">
    <w:name w:val="字元3"/>
    <w:rsid w:val="009E571D"/>
    <w:rPr>
      <w:rFonts w:eastAsia="標楷體"/>
      <w:kern w:val="1"/>
      <w:sz w:val="24"/>
      <w:szCs w:val="24"/>
      <w:lang w:val="en-US" w:eastAsia="zh-TW" w:bidi="ar-SA"/>
    </w:rPr>
  </w:style>
  <w:style w:type="character" w:customStyle="1" w:styleId="29">
    <w:name w:val="字元2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f1">
    <w:name w:val="字元1"/>
    <w:rsid w:val="009E571D"/>
    <w:rPr>
      <w:rFonts w:ascii="Arial" w:eastAsia="標楷體" w:hAnsi="Arial" w:cs="Arial"/>
      <w:kern w:val="1"/>
      <w:sz w:val="32"/>
      <w:szCs w:val="24"/>
      <w:lang w:val="en-US" w:eastAsia="zh-TW" w:bidi="ar-SA"/>
    </w:rPr>
  </w:style>
  <w:style w:type="character" w:customStyle="1" w:styleId="afff0">
    <w:name w:val="字元"/>
    <w:rsid w:val="009E571D"/>
    <w:rPr>
      <w:rFonts w:eastAsia="新細明體"/>
      <w:b/>
      <w:bCs/>
      <w:kern w:val="1"/>
      <w:sz w:val="24"/>
      <w:szCs w:val="24"/>
      <w:lang w:val="en-US" w:eastAsia="zh-TW" w:bidi="ar-SA"/>
    </w:rPr>
  </w:style>
  <w:style w:type="character" w:customStyle="1" w:styleId="BalloonTextChar">
    <w:name w:val="Balloon Text Char"/>
    <w:rsid w:val="009E571D"/>
    <w:rPr>
      <w:rFonts w:ascii="Arial" w:hAnsi="Arial" w:cs="Arial"/>
      <w:kern w:val="1"/>
      <w:sz w:val="18"/>
    </w:rPr>
  </w:style>
  <w:style w:type="character" w:customStyle="1" w:styleId="BalloonTextChar1">
    <w:name w:val="Balloon Text Char1"/>
    <w:rsid w:val="009E571D"/>
    <w:rPr>
      <w:rFonts w:ascii="Cambria" w:eastAsia="新細明體" w:hAnsi="Cambria" w:cs="Times New Roman"/>
      <w:sz w:val="2"/>
    </w:rPr>
  </w:style>
  <w:style w:type="character" w:customStyle="1" w:styleId="CommentSubjectChar">
    <w:name w:val="Comment Subject Char"/>
    <w:rsid w:val="009E571D"/>
    <w:rPr>
      <w:b/>
      <w:kern w:val="1"/>
      <w:sz w:val="24"/>
    </w:rPr>
  </w:style>
  <w:style w:type="character" w:customStyle="1" w:styleId="CommentSubjectChar1">
    <w:name w:val="Comment Subject Char1"/>
    <w:rsid w:val="009E571D"/>
    <w:rPr>
      <w:rFonts w:ascii="Times New Roman" w:hAnsi="Times New Roman" w:cs="Times New Roman"/>
      <w:b/>
      <w:bCs/>
      <w:sz w:val="20"/>
      <w:szCs w:val="20"/>
    </w:rPr>
  </w:style>
  <w:style w:type="character" w:customStyle="1" w:styleId="161">
    <w:name w:val="16標楷 字元"/>
    <w:rsid w:val="009E571D"/>
    <w:rPr>
      <w:rFonts w:ascii="標楷體" w:eastAsia="標楷體" w:hAnsi="標楷體" w:cs="標楷體"/>
      <w:sz w:val="32"/>
      <w:lang w:val="x-none"/>
    </w:rPr>
  </w:style>
  <w:style w:type="character" w:customStyle="1" w:styleId="afff1">
    <w:name w:val="問候 字元"/>
    <w:rsid w:val="009E571D"/>
    <w:rPr>
      <w:rFonts w:ascii="Times New Roman" w:hAnsi="Times New Roman" w:cs="Times New Roman"/>
      <w:lang w:val="x-none"/>
    </w:rPr>
  </w:style>
  <w:style w:type="character" w:customStyle="1" w:styleId="afff2">
    <w:name w:val="結語 字元"/>
    <w:rsid w:val="009E571D"/>
    <w:rPr>
      <w:rFonts w:ascii="標楷體" w:eastAsia="標楷體" w:hAnsi="標楷體" w:cs="標楷體"/>
      <w:sz w:val="28"/>
      <w:szCs w:val="28"/>
      <w:lang w:val="x-none"/>
    </w:rPr>
  </w:style>
  <w:style w:type="character" w:customStyle="1" w:styleId="162">
    <w:name w:val="標16 字元"/>
    <w:rsid w:val="009E571D"/>
    <w:rPr>
      <w:rFonts w:ascii="標楷體" w:eastAsia="標楷體" w:hAnsi="標楷體" w:cs="標楷體"/>
      <w:kern w:val="1"/>
      <w:sz w:val="32"/>
      <w:szCs w:val="32"/>
      <w:lang w:val="x-none"/>
    </w:rPr>
  </w:style>
  <w:style w:type="character" w:customStyle="1" w:styleId="first0">
    <w:name w:val="first 字元"/>
    <w:uiPriority w:val="99"/>
    <w:rsid w:val="009E571D"/>
    <w:rPr>
      <w:rFonts w:ascii="全真楷書" w:eastAsia="全真楷書" w:hAnsi="全真楷書" w:cs="Times New Roman"/>
      <w:b/>
      <w:color w:val="0000FF"/>
      <w:sz w:val="72"/>
      <w:lang w:val="x-none"/>
    </w:rPr>
  </w:style>
  <w:style w:type="character" w:customStyle="1" w:styleId="LV10">
    <w:name w:val="LV1 字元"/>
    <w:rsid w:val="009E571D"/>
    <w:rPr>
      <w:rFonts w:ascii="標楷體" w:eastAsia="標楷體" w:hAnsi="標楷體" w:cs="標楷體"/>
      <w:kern w:val="1"/>
      <w:sz w:val="32"/>
      <w:szCs w:val="22"/>
      <w:lang w:val="x-none"/>
    </w:rPr>
  </w:style>
  <w:style w:type="character" w:customStyle="1" w:styleId="afff3">
    <w:name w:val="目錄標題 字元"/>
    <w:uiPriority w:val="39"/>
    <w:rsid w:val="009E571D"/>
    <w:rPr>
      <w:rFonts w:ascii="Times New Roman" w:eastAsia="標楷體" w:hAnsi="Times New Roman" w:cs="Times New Roman"/>
      <w:sz w:val="32"/>
      <w:szCs w:val="32"/>
      <w:lang w:val="x-none"/>
    </w:rPr>
  </w:style>
  <w:style w:type="character" w:customStyle="1" w:styleId="LV20">
    <w:name w:val="LV2 字元"/>
    <w:rsid w:val="009E571D"/>
    <w:rPr>
      <w:rFonts w:ascii="Times New Roman" w:eastAsia="標楷體" w:hAnsi="Times New Roman" w:cs="Times New Roman"/>
      <w:kern w:val="1"/>
      <w:sz w:val="32"/>
      <w:szCs w:val="32"/>
      <w:lang w:val="x-none"/>
    </w:rPr>
  </w:style>
  <w:style w:type="character" w:customStyle="1" w:styleId="LV3">
    <w:name w:val="LV3 字元"/>
    <w:basedOn w:val="LV20"/>
    <w:rsid w:val="009E571D"/>
    <w:rPr>
      <w:rFonts w:ascii="Times New Roman" w:eastAsia="標楷體" w:hAnsi="Times New Roman" w:cs="Times New Roman"/>
      <w:kern w:val="1"/>
      <w:sz w:val="32"/>
      <w:szCs w:val="32"/>
      <w:lang w:val="x-none"/>
    </w:rPr>
  </w:style>
  <w:style w:type="character" w:customStyle="1" w:styleId="121">
    <w:name w:val="12標楷 字元"/>
    <w:rsid w:val="009E571D"/>
    <w:rPr>
      <w:rFonts w:ascii="標楷體" w:eastAsia="標楷體" w:hAnsi="標楷體" w:cs="標楷體"/>
      <w:lang w:val="x-none"/>
    </w:rPr>
  </w:style>
  <w:style w:type="character" w:customStyle="1" w:styleId="53">
    <w:name w:val="樣式5 字元"/>
    <w:rsid w:val="009E571D"/>
    <w:rPr>
      <w:rFonts w:ascii="標楷體" w:eastAsia="標楷體" w:hAnsi="標楷體" w:cs="標楷體"/>
      <w:sz w:val="32"/>
      <w:lang w:val="zh-TW"/>
    </w:rPr>
  </w:style>
  <w:style w:type="character" w:customStyle="1" w:styleId="afff4">
    <w:name w:val="杯 字元"/>
    <w:rsid w:val="009E571D"/>
    <w:rPr>
      <w:rFonts w:ascii="標楷體" w:eastAsia="標楷體" w:hAnsi="標楷體" w:cs="標楷體"/>
      <w:szCs w:val="24"/>
      <w:lang w:val="x-none"/>
    </w:rPr>
  </w:style>
  <w:style w:type="character" w:customStyle="1" w:styleId="74">
    <w:name w:val="字元74"/>
    <w:uiPriority w:val="99"/>
    <w:rsid w:val="009E571D"/>
    <w:rPr>
      <w:rFonts w:eastAsia="新細明體"/>
      <w:kern w:val="1"/>
      <w:sz w:val="16"/>
      <w:szCs w:val="16"/>
      <w:lang w:val="en-US" w:eastAsia="zh-TW" w:bidi="ar-SA"/>
    </w:rPr>
  </w:style>
  <w:style w:type="character" w:customStyle="1" w:styleId="154">
    <w:name w:val="字元154"/>
    <w:uiPriority w:val="99"/>
    <w:rsid w:val="009E571D"/>
    <w:rPr>
      <w:rFonts w:eastAsia="標楷體"/>
      <w:kern w:val="1"/>
      <w:sz w:val="28"/>
      <w:lang w:val="en-US" w:eastAsia="zh-TW" w:bidi="ar-SA"/>
    </w:rPr>
  </w:style>
  <w:style w:type="character" w:customStyle="1" w:styleId="144">
    <w:name w:val="字元144"/>
    <w:uiPriority w:val="99"/>
    <w:rsid w:val="009E571D"/>
    <w:rPr>
      <w:rFonts w:eastAsia="標楷體"/>
      <w:kern w:val="1"/>
      <w:sz w:val="32"/>
      <w:lang w:val="en-US" w:eastAsia="zh-TW" w:bidi="ar-SA"/>
    </w:rPr>
  </w:style>
  <w:style w:type="character" w:customStyle="1" w:styleId="244">
    <w:name w:val="字元244"/>
    <w:uiPriority w:val="99"/>
    <w:rsid w:val="009E571D"/>
    <w:rPr>
      <w:rFonts w:eastAsia="標楷體"/>
      <w:b/>
      <w:bCs/>
      <w:color w:val="FF0000"/>
      <w:kern w:val="1"/>
      <w:sz w:val="28"/>
      <w:szCs w:val="24"/>
      <w:lang w:val="en-US" w:eastAsia="zh-TW" w:bidi="ar-SA"/>
    </w:rPr>
  </w:style>
  <w:style w:type="character" w:customStyle="1" w:styleId="234">
    <w:name w:val="字元234"/>
    <w:uiPriority w:val="99"/>
    <w:rsid w:val="009E571D"/>
    <w:rPr>
      <w:rFonts w:eastAsia="新細明體"/>
      <w:kern w:val="1"/>
      <w:sz w:val="48"/>
      <w:szCs w:val="24"/>
      <w:lang w:val="en-US" w:eastAsia="zh-TW" w:bidi="ar-SA"/>
    </w:rPr>
  </w:style>
  <w:style w:type="character" w:customStyle="1" w:styleId="224">
    <w:name w:val="字元224"/>
    <w:uiPriority w:val="99"/>
    <w:rsid w:val="009E571D"/>
    <w:rPr>
      <w:rFonts w:ascii="Arial" w:eastAsia="新細明體" w:hAnsi="Arial" w:cs="Arial"/>
      <w:b/>
      <w:bCs/>
      <w:kern w:val="1"/>
      <w:sz w:val="36"/>
      <w:szCs w:val="36"/>
      <w:lang w:val="en-US" w:eastAsia="zh-TW" w:bidi="ar-SA"/>
    </w:rPr>
  </w:style>
  <w:style w:type="character" w:customStyle="1" w:styleId="215">
    <w:name w:val="字元215"/>
    <w:uiPriority w:val="99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204">
    <w:name w:val="字元204"/>
    <w:uiPriority w:val="99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194">
    <w:name w:val="字元194"/>
    <w:uiPriority w:val="99"/>
    <w:rsid w:val="009E571D"/>
    <w:rPr>
      <w:rFonts w:ascii="標楷體" w:eastAsia="新細明體" w:hAnsi="標楷體" w:cs="標楷體"/>
      <w:b/>
      <w:bCs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84">
    <w:name w:val="字元184"/>
    <w:uiPriority w:val="99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174">
    <w:name w:val="字元174"/>
    <w:uiPriority w:val="99"/>
    <w:rsid w:val="009E571D"/>
    <w:rPr>
      <w:rFonts w:ascii="標楷體" w:eastAsia="標楷體" w:hAnsi="標楷體" w:cs="標楷體"/>
      <w:kern w:val="1"/>
      <w:sz w:val="24"/>
      <w:szCs w:val="24"/>
      <w:u w:val="single"/>
      <w:lang w:val="en-US" w:eastAsia="zh-TW" w:bidi="ar-SA"/>
    </w:rPr>
  </w:style>
  <w:style w:type="character" w:customStyle="1" w:styleId="164">
    <w:name w:val="字元164"/>
    <w:uiPriority w:val="99"/>
    <w:rsid w:val="009E571D"/>
    <w:rPr>
      <w:rFonts w:ascii="標楷體" w:eastAsia="標楷體" w:hAnsi="標楷體" w:cs="標楷體"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34">
    <w:name w:val="字元134"/>
    <w:uiPriority w:val="99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24">
    <w:name w:val="字元124"/>
    <w:uiPriority w:val="99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17">
    <w:name w:val="字元117"/>
    <w:uiPriority w:val="99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04">
    <w:name w:val="字元104"/>
    <w:uiPriority w:val="99"/>
    <w:rsid w:val="009E571D"/>
    <w:rPr>
      <w:rFonts w:eastAsia="新細明體"/>
      <w:kern w:val="1"/>
      <w:lang w:val="en-US" w:eastAsia="zh-TW" w:bidi="ar-SA"/>
    </w:rPr>
  </w:style>
  <w:style w:type="character" w:customStyle="1" w:styleId="94">
    <w:name w:val="字元94"/>
    <w:uiPriority w:val="99"/>
    <w:rsid w:val="009E571D"/>
    <w:rPr>
      <w:rFonts w:eastAsia="新細明體"/>
      <w:kern w:val="1"/>
      <w:lang w:val="en-US" w:eastAsia="zh-TW" w:bidi="ar-SA"/>
    </w:rPr>
  </w:style>
  <w:style w:type="character" w:customStyle="1" w:styleId="84">
    <w:name w:val="字元84"/>
    <w:uiPriority w:val="99"/>
    <w:rsid w:val="009E571D"/>
    <w:rPr>
      <w:rFonts w:ascii="Times New Roman" w:hAnsi="Times New Roman" w:cs="Times New Roman"/>
      <w:kern w:val="1"/>
      <w:sz w:val="16"/>
      <w:szCs w:val="16"/>
    </w:rPr>
  </w:style>
  <w:style w:type="character" w:customStyle="1" w:styleId="64">
    <w:name w:val="字元64"/>
    <w:uiPriority w:val="99"/>
    <w:rsid w:val="009E571D"/>
    <w:rPr>
      <w:rFonts w:ascii="標楷體" w:eastAsia="標楷體" w:hAnsi="標楷體" w:cs="Courier New"/>
      <w:b/>
      <w:bCs/>
      <w:kern w:val="1"/>
      <w:sz w:val="26"/>
      <w:lang w:val="en-US" w:eastAsia="zh-TW" w:bidi="ar-SA"/>
    </w:rPr>
  </w:style>
  <w:style w:type="character" w:customStyle="1" w:styleId="54">
    <w:name w:val="字元54"/>
    <w:uiPriority w:val="99"/>
    <w:rsid w:val="009E571D"/>
    <w:rPr>
      <w:rFonts w:ascii="Arial Unicode MS" w:eastAsia="Arial Unicode MS" w:hAnsi="Arial Unicode MS" w:cs="Arial Unicode MS"/>
      <w:kern w:val="1"/>
      <w:sz w:val="24"/>
      <w:szCs w:val="24"/>
      <w:lang w:val="en-US" w:eastAsia="zh-TW" w:bidi="ar-SA"/>
    </w:rPr>
  </w:style>
  <w:style w:type="character" w:customStyle="1" w:styleId="44">
    <w:name w:val="字元44"/>
    <w:uiPriority w:val="99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340">
    <w:name w:val="字元34"/>
    <w:uiPriority w:val="99"/>
    <w:rsid w:val="009E571D"/>
    <w:rPr>
      <w:rFonts w:eastAsia="標楷體"/>
      <w:kern w:val="1"/>
      <w:sz w:val="24"/>
      <w:szCs w:val="24"/>
      <w:lang w:val="en-US" w:eastAsia="zh-TW" w:bidi="ar-SA"/>
    </w:rPr>
  </w:style>
  <w:style w:type="character" w:customStyle="1" w:styleId="214">
    <w:name w:val="字元214"/>
    <w:uiPriority w:val="99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16">
    <w:name w:val="字元116"/>
    <w:uiPriority w:val="99"/>
    <w:rsid w:val="009E571D"/>
    <w:rPr>
      <w:rFonts w:ascii="Arial" w:eastAsia="標楷體" w:hAnsi="Arial" w:cs="Arial"/>
      <w:kern w:val="1"/>
      <w:sz w:val="32"/>
      <w:szCs w:val="24"/>
      <w:lang w:val="en-US" w:eastAsia="zh-TW" w:bidi="ar-SA"/>
    </w:rPr>
  </w:style>
  <w:style w:type="character" w:customStyle="1" w:styleId="300">
    <w:name w:val="字元30"/>
    <w:uiPriority w:val="99"/>
    <w:rsid w:val="009E571D"/>
    <w:rPr>
      <w:rFonts w:eastAsia="新細明體"/>
      <w:b/>
      <w:bCs/>
      <w:kern w:val="1"/>
      <w:sz w:val="24"/>
      <w:szCs w:val="24"/>
      <w:lang w:val="en-US" w:eastAsia="zh-TW" w:bidi="ar-SA"/>
    </w:rPr>
  </w:style>
  <w:style w:type="character" w:customStyle="1" w:styleId="73">
    <w:name w:val="字元73"/>
    <w:rsid w:val="009E571D"/>
    <w:rPr>
      <w:rFonts w:eastAsia="新細明體"/>
      <w:kern w:val="1"/>
      <w:sz w:val="16"/>
      <w:szCs w:val="16"/>
      <w:lang w:val="en-US" w:eastAsia="zh-TW" w:bidi="ar-SA"/>
    </w:rPr>
  </w:style>
  <w:style w:type="character" w:customStyle="1" w:styleId="153">
    <w:name w:val="字元153"/>
    <w:rsid w:val="009E571D"/>
    <w:rPr>
      <w:rFonts w:eastAsia="標楷體"/>
      <w:kern w:val="1"/>
      <w:sz w:val="28"/>
      <w:lang w:val="en-US" w:eastAsia="zh-TW" w:bidi="ar-SA"/>
    </w:rPr>
  </w:style>
  <w:style w:type="character" w:customStyle="1" w:styleId="143">
    <w:name w:val="字元143"/>
    <w:rsid w:val="009E571D"/>
    <w:rPr>
      <w:rFonts w:eastAsia="標楷體"/>
      <w:kern w:val="1"/>
      <w:sz w:val="32"/>
      <w:lang w:val="en-US" w:eastAsia="zh-TW" w:bidi="ar-SA"/>
    </w:rPr>
  </w:style>
  <w:style w:type="character" w:customStyle="1" w:styleId="243">
    <w:name w:val="字元243"/>
    <w:rsid w:val="009E571D"/>
    <w:rPr>
      <w:rFonts w:eastAsia="標楷體"/>
      <w:b/>
      <w:bCs/>
      <w:color w:val="FF0000"/>
      <w:kern w:val="1"/>
      <w:sz w:val="28"/>
      <w:szCs w:val="24"/>
      <w:lang w:val="en-US" w:eastAsia="zh-TW" w:bidi="ar-SA"/>
    </w:rPr>
  </w:style>
  <w:style w:type="character" w:customStyle="1" w:styleId="233">
    <w:name w:val="字元233"/>
    <w:rsid w:val="009E571D"/>
    <w:rPr>
      <w:rFonts w:eastAsia="新細明體"/>
      <w:kern w:val="1"/>
      <w:sz w:val="48"/>
      <w:szCs w:val="24"/>
      <w:lang w:val="en-US" w:eastAsia="zh-TW" w:bidi="ar-SA"/>
    </w:rPr>
  </w:style>
  <w:style w:type="character" w:customStyle="1" w:styleId="223">
    <w:name w:val="字元223"/>
    <w:rsid w:val="009E571D"/>
    <w:rPr>
      <w:rFonts w:ascii="Arial" w:eastAsia="新細明體" w:hAnsi="Arial" w:cs="Arial"/>
      <w:b/>
      <w:bCs/>
      <w:kern w:val="1"/>
      <w:sz w:val="36"/>
      <w:szCs w:val="36"/>
      <w:lang w:val="en-US" w:eastAsia="zh-TW" w:bidi="ar-SA"/>
    </w:rPr>
  </w:style>
  <w:style w:type="character" w:customStyle="1" w:styleId="213">
    <w:name w:val="字元213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203">
    <w:name w:val="字元203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193">
    <w:name w:val="字元193"/>
    <w:rsid w:val="009E571D"/>
    <w:rPr>
      <w:rFonts w:ascii="標楷體" w:eastAsia="新細明體" w:hAnsi="標楷體" w:cs="標楷體"/>
      <w:b/>
      <w:bCs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83">
    <w:name w:val="字元183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173">
    <w:name w:val="字元173"/>
    <w:rsid w:val="009E571D"/>
    <w:rPr>
      <w:rFonts w:ascii="標楷體" w:eastAsia="標楷體" w:hAnsi="標楷體" w:cs="標楷體"/>
      <w:kern w:val="1"/>
      <w:sz w:val="24"/>
      <w:szCs w:val="24"/>
      <w:u w:val="single"/>
      <w:lang w:val="en-US" w:eastAsia="zh-TW" w:bidi="ar-SA"/>
    </w:rPr>
  </w:style>
  <w:style w:type="character" w:customStyle="1" w:styleId="163">
    <w:name w:val="字元163"/>
    <w:rsid w:val="009E571D"/>
    <w:rPr>
      <w:rFonts w:ascii="標楷體" w:eastAsia="標楷體" w:hAnsi="標楷體" w:cs="標楷體"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33">
    <w:name w:val="字元133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23">
    <w:name w:val="字元123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15">
    <w:name w:val="字元115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03">
    <w:name w:val="字元103"/>
    <w:rsid w:val="009E571D"/>
    <w:rPr>
      <w:rFonts w:eastAsia="新細明體"/>
      <w:kern w:val="1"/>
      <w:lang w:val="en-US" w:eastAsia="zh-TW" w:bidi="ar-SA"/>
    </w:rPr>
  </w:style>
  <w:style w:type="character" w:customStyle="1" w:styleId="93">
    <w:name w:val="字元93"/>
    <w:rsid w:val="009E571D"/>
    <w:rPr>
      <w:rFonts w:eastAsia="新細明體"/>
      <w:kern w:val="1"/>
      <w:lang w:val="en-US" w:eastAsia="zh-TW" w:bidi="ar-SA"/>
    </w:rPr>
  </w:style>
  <w:style w:type="character" w:customStyle="1" w:styleId="83">
    <w:name w:val="字元83"/>
    <w:rsid w:val="009E571D"/>
    <w:rPr>
      <w:rFonts w:ascii="Times New Roman" w:hAnsi="Times New Roman" w:cs="Times New Roman"/>
      <w:kern w:val="1"/>
      <w:sz w:val="16"/>
      <w:szCs w:val="16"/>
    </w:rPr>
  </w:style>
  <w:style w:type="character" w:customStyle="1" w:styleId="63">
    <w:name w:val="字元63"/>
    <w:rsid w:val="009E571D"/>
    <w:rPr>
      <w:rFonts w:ascii="標楷體" w:eastAsia="標楷體" w:hAnsi="標楷體" w:cs="Courier New"/>
      <w:b/>
      <w:bCs/>
      <w:kern w:val="1"/>
      <w:sz w:val="26"/>
      <w:lang w:val="en-US" w:eastAsia="zh-TW" w:bidi="ar-SA"/>
    </w:rPr>
  </w:style>
  <w:style w:type="character" w:customStyle="1" w:styleId="530">
    <w:name w:val="字元53"/>
    <w:rsid w:val="009E571D"/>
    <w:rPr>
      <w:rFonts w:ascii="Arial Unicode MS" w:eastAsia="Arial Unicode MS" w:hAnsi="Arial Unicode MS" w:cs="Arial Unicode MS"/>
      <w:kern w:val="1"/>
      <w:sz w:val="24"/>
      <w:szCs w:val="24"/>
      <w:lang w:val="en-US" w:eastAsia="zh-TW" w:bidi="ar-SA"/>
    </w:rPr>
  </w:style>
  <w:style w:type="character" w:customStyle="1" w:styleId="43">
    <w:name w:val="字元43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330">
    <w:name w:val="字元33"/>
    <w:rsid w:val="009E571D"/>
    <w:rPr>
      <w:rFonts w:eastAsia="標楷體"/>
      <w:kern w:val="1"/>
      <w:sz w:val="24"/>
      <w:szCs w:val="24"/>
      <w:lang w:val="en-US" w:eastAsia="zh-TW" w:bidi="ar-SA"/>
    </w:rPr>
  </w:style>
  <w:style w:type="character" w:customStyle="1" w:styleId="2100">
    <w:name w:val="字元210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14">
    <w:name w:val="字元114"/>
    <w:rsid w:val="009E571D"/>
    <w:rPr>
      <w:rFonts w:ascii="Arial" w:eastAsia="標楷體" w:hAnsi="Arial" w:cs="Arial"/>
      <w:kern w:val="1"/>
      <w:sz w:val="32"/>
      <w:szCs w:val="24"/>
      <w:lang w:val="en-US" w:eastAsia="zh-TW" w:bidi="ar-SA"/>
    </w:rPr>
  </w:style>
  <w:style w:type="character" w:customStyle="1" w:styleId="290">
    <w:name w:val="字元29"/>
    <w:rsid w:val="009E571D"/>
    <w:rPr>
      <w:rFonts w:eastAsia="新細明體"/>
      <w:b/>
      <w:bCs/>
      <w:kern w:val="1"/>
      <w:sz w:val="24"/>
      <w:szCs w:val="24"/>
      <w:lang w:val="en-US" w:eastAsia="zh-TW" w:bidi="ar-SA"/>
    </w:rPr>
  </w:style>
  <w:style w:type="character" w:customStyle="1" w:styleId="72">
    <w:name w:val="字元72"/>
    <w:rsid w:val="009E571D"/>
    <w:rPr>
      <w:rFonts w:eastAsia="新細明體"/>
      <w:kern w:val="1"/>
      <w:sz w:val="16"/>
      <w:szCs w:val="16"/>
      <w:lang w:val="en-US" w:eastAsia="zh-TW" w:bidi="ar-SA"/>
    </w:rPr>
  </w:style>
  <w:style w:type="character" w:customStyle="1" w:styleId="152">
    <w:name w:val="字元152"/>
    <w:rsid w:val="009E571D"/>
    <w:rPr>
      <w:rFonts w:eastAsia="標楷體"/>
      <w:kern w:val="1"/>
      <w:sz w:val="28"/>
      <w:lang w:val="en-US" w:eastAsia="zh-TW" w:bidi="ar-SA"/>
    </w:rPr>
  </w:style>
  <w:style w:type="character" w:customStyle="1" w:styleId="142">
    <w:name w:val="字元142"/>
    <w:rsid w:val="009E571D"/>
    <w:rPr>
      <w:rFonts w:eastAsia="標楷體"/>
      <w:kern w:val="1"/>
      <w:sz w:val="32"/>
      <w:lang w:val="en-US" w:eastAsia="zh-TW" w:bidi="ar-SA"/>
    </w:rPr>
  </w:style>
  <w:style w:type="character" w:customStyle="1" w:styleId="242">
    <w:name w:val="字元242"/>
    <w:rsid w:val="009E571D"/>
    <w:rPr>
      <w:rFonts w:eastAsia="標楷體"/>
      <w:b/>
      <w:bCs/>
      <w:color w:val="FF0000"/>
      <w:kern w:val="1"/>
      <w:sz w:val="28"/>
      <w:szCs w:val="24"/>
      <w:lang w:val="en-US" w:eastAsia="zh-TW" w:bidi="ar-SA"/>
    </w:rPr>
  </w:style>
  <w:style w:type="character" w:customStyle="1" w:styleId="232">
    <w:name w:val="字元232"/>
    <w:rsid w:val="009E571D"/>
    <w:rPr>
      <w:rFonts w:eastAsia="新細明體"/>
      <w:kern w:val="1"/>
      <w:sz w:val="48"/>
      <w:szCs w:val="24"/>
      <w:lang w:val="en-US" w:eastAsia="zh-TW" w:bidi="ar-SA"/>
    </w:rPr>
  </w:style>
  <w:style w:type="character" w:customStyle="1" w:styleId="222">
    <w:name w:val="字元222"/>
    <w:rsid w:val="009E571D"/>
    <w:rPr>
      <w:rFonts w:ascii="Arial" w:eastAsia="新細明體" w:hAnsi="Arial" w:cs="Arial"/>
      <w:b/>
      <w:bCs/>
      <w:kern w:val="1"/>
      <w:sz w:val="36"/>
      <w:szCs w:val="36"/>
      <w:lang w:val="en-US" w:eastAsia="zh-TW" w:bidi="ar-SA"/>
    </w:rPr>
  </w:style>
  <w:style w:type="character" w:customStyle="1" w:styleId="212">
    <w:name w:val="字元212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202">
    <w:name w:val="字元202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192">
    <w:name w:val="字元192"/>
    <w:rsid w:val="009E571D"/>
    <w:rPr>
      <w:rFonts w:ascii="標楷體" w:eastAsia="新細明體" w:hAnsi="標楷體" w:cs="標楷體"/>
      <w:b/>
      <w:bCs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82">
    <w:name w:val="字元182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172">
    <w:name w:val="字元172"/>
    <w:rsid w:val="009E571D"/>
    <w:rPr>
      <w:rFonts w:ascii="標楷體" w:eastAsia="標楷體" w:hAnsi="標楷體" w:cs="標楷體"/>
      <w:kern w:val="1"/>
      <w:sz w:val="24"/>
      <w:szCs w:val="24"/>
      <w:u w:val="single"/>
      <w:lang w:val="en-US" w:eastAsia="zh-TW" w:bidi="ar-SA"/>
    </w:rPr>
  </w:style>
  <w:style w:type="character" w:customStyle="1" w:styleId="1620">
    <w:name w:val="字元162"/>
    <w:rsid w:val="009E571D"/>
    <w:rPr>
      <w:rFonts w:ascii="標楷體" w:eastAsia="標楷體" w:hAnsi="標楷體" w:cs="標楷體"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32">
    <w:name w:val="字元132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22">
    <w:name w:val="字元122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13">
    <w:name w:val="字元113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02">
    <w:name w:val="字元102"/>
    <w:rsid w:val="009E571D"/>
    <w:rPr>
      <w:rFonts w:eastAsia="新細明體"/>
      <w:kern w:val="1"/>
      <w:lang w:val="en-US" w:eastAsia="zh-TW" w:bidi="ar-SA"/>
    </w:rPr>
  </w:style>
  <w:style w:type="character" w:customStyle="1" w:styleId="92">
    <w:name w:val="字元92"/>
    <w:rsid w:val="009E571D"/>
    <w:rPr>
      <w:rFonts w:eastAsia="新細明體"/>
      <w:kern w:val="1"/>
      <w:lang w:val="en-US" w:eastAsia="zh-TW" w:bidi="ar-SA"/>
    </w:rPr>
  </w:style>
  <w:style w:type="character" w:customStyle="1" w:styleId="82">
    <w:name w:val="字元82"/>
    <w:rsid w:val="009E571D"/>
    <w:rPr>
      <w:rFonts w:ascii="Times New Roman" w:hAnsi="Times New Roman" w:cs="Times New Roman"/>
      <w:kern w:val="1"/>
      <w:sz w:val="16"/>
      <w:szCs w:val="16"/>
    </w:rPr>
  </w:style>
  <w:style w:type="character" w:customStyle="1" w:styleId="62">
    <w:name w:val="字元62"/>
    <w:rsid w:val="009E571D"/>
    <w:rPr>
      <w:rFonts w:ascii="標楷體" w:eastAsia="標楷體" w:hAnsi="標楷體" w:cs="Courier New"/>
      <w:b/>
      <w:bCs/>
      <w:kern w:val="1"/>
      <w:sz w:val="26"/>
      <w:lang w:val="en-US" w:eastAsia="zh-TW" w:bidi="ar-SA"/>
    </w:rPr>
  </w:style>
  <w:style w:type="character" w:customStyle="1" w:styleId="520">
    <w:name w:val="字元52"/>
    <w:rsid w:val="009E571D"/>
    <w:rPr>
      <w:rFonts w:ascii="Arial Unicode MS" w:eastAsia="Arial Unicode MS" w:hAnsi="Arial Unicode MS" w:cs="Arial Unicode MS"/>
      <w:kern w:val="1"/>
      <w:sz w:val="24"/>
      <w:szCs w:val="24"/>
      <w:lang w:val="en-US" w:eastAsia="zh-TW" w:bidi="ar-SA"/>
    </w:rPr>
  </w:style>
  <w:style w:type="character" w:customStyle="1" w:styleId="42">
    <w:name w:val="字元42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320">
    <w:name w:val="字元32"/>
    <w:rsid w:val="009E571D"/>
    <w:rPr>
      <w:rFonts w:eastAsia="標楷體"/>
      <w:kern w:val="1"/>
      <w:sz w:val="24"/>
      <w:szCs w:val="24"/>
      <w:lang w:val="en-US" w:eastAsia="zh-TW" w:bidi="ar-SA"/>
    </w:rPr>
  </w:style>
  <w:style w:type="character" w:customStyle="1" w:styleId="280">
    <w:name w:val="字元28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120">
    <w:name w:val="字元112"/>
    <w:rsid w:val="009E571D"/>
    <w:rPr>
      <w:rFonts w:ascii="Arial" w:eastAsia="標楷體" w:hAnsi="Arial" w:cs="Arial"/>
      <w:kern w:val="1"/>
      <w:sz w:val="32"/>
      <w:szCs w:val="24"/>
      <w:lang w:val="en-US" w:eastAsia="zh-TW" w:bidi="ar-SA"/>
    </w:rPr>
  </w:style>
  <w:style w:type="character" w:customStyle="1" w:styleId="270">
    <w:name w:val="字元27"/>
    <w:rsid w:val="009E571D"/>
    <w:rPr>
      <w:rFonts w:eastAsia="新細明體"/>
      <w:b/>
      <w:bCs/>
      <w:kern w:val="1"/>
      <w:sz w:val="24"/>
      <w:szCs w:val="24"/>
      <w:lang w:val="en-US" w:eastAsia="zh-TW" w:bidi="ar-SA"/>
    </w:rPr>
  </w:style>
  <w:style w:type="character" w:customStyle="1" w:styleId="710">
    <w:name w:val="字元71"/>
    <w:rsid w:val="009E571D"/>
    <w:rPr>
      <w:rFonts w:eastAsia="新細明體"/>
      <w:kern w:val="1"/>
      <w:sz w:val="16"/>
      <w:szCs w:val="16"/>
      <w:lang w:val="en-US" w:eastAsia="zh-TW" w:bidi="ar-SA"/>
    </w:rPr>
  </w:style>
  <w:style w:type="character" w:customStyle="1" w:styleId="151">
    <w:name w:val="字元151"/>
    <w:rsid w:val="009E571D"/>
    <w:rPr>
      <w:rFonts w:eastAsia="標楷體"/>
      <w:kern w:val="1"/>
      <w:sz w:val="28"/>
      <w:lang w:val="en-US" w:eastAsia="zh-TW" w:bidi="ar-SA"/>
    </w:rPr>
  </w:style>
  <w:style w:type="character" w:customStyle="1" w:styleId="141">
    <w:name w:val="字元141"/>
    <w:rsid w:val="009E571D"/>
    <w:rPr>
      <w:rFonts w:eastAsia="標楷體"/>
      <w:kern w:val="1"/>
      <w:sz w:val="32"/>
      <w:lang w:val="en-US" w:eastAsia="zh-TW" w:bidi="ar-SA"/>
    </w:rPr>
  </w:style>
  <w:style w:type="character" w:customStyle="1" w:styleId="241">
    <w:name w:val="字元241"/>
    <w:rsid w:val="009E571D"/>
    <w:rPr>
      <w:rFonts w:eastAsia="標楷體"/>
      <w:b/>
      <w:bCs/>
      <w:color w:val="FF0000"/>
      <w:kern w:val="1"/>
      <w:sz w:val="28"/>
      <w:szCs w:val="24"/>
      <w:lang w:val="en-US" w:eastAsia="zh-TW" w:bidi="ar-SA"/>
    </w:rPr>
  </w:style>
  <w:style w:type="character" w:customStyle="1" w:styleId="231">
    <w:name w:val="字元231"/>
    <w:rsid w:val="009E571D"/>
    <w:rPr>
      <w:rFonts w:eastAsia="新細明體"/>
      <w:kern w:val="1"/>
      <w:sz w:val="48"/>
      <w:szCs w:val="24"/>
      <w:lang w:val="en-US" w:eastAsia="zh-TW" w:bidi="ar-SA"/>
    </w:rPr>
  </w:style>
  <w:style w:type="character" w:customStyle="1" w:styleId="221">
    <w:name w:val="字元221"/>
    <w:rsid w:val="009E571D"/>
    <w:rPr>
      <w:rFonts w:ascii="Arial" w:eastAsia="新細明體" w:hAnsi="Arial" w:cs="Arial"/>
      <w:b/>
      <w:bCs/>
      <w:kern w:val="1"/>
      <w:sz w:val="36"/>
      <w:szCs w:val="36"/>
      <w:lang w:val="en-US" w:eastAsia="zh-TW" w:bidi="ar-SA"/>
    </w:rPr>
  </w:style>
  <w:style w:type="character" w:customStyle="1" w:styleId="211">
    <w:name w:val="字元211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201">
    <w:name w:val="字元201"/>
    <w:rsid w:val="009E571D"/>
    <w:rPr>
      <w:rFonts w:eastAsia="標楷體"/>
      <w:b/>
      <w:bCs/>
      <w:kern w:val="1"/>
      <w:sz w:val="24"/>
      <w:szCs w:val="24"/>
      <w:lang w:val="en-US" w:eastAsia="zh-TW" w:bidi="ar-SA"/>
    </w:rPr>
  </w:style>
  <w:style w:type="character" w:customStyle="1" w:styleId="191">
    <w:name w:val="字元191"/>
    <w:rsid w:val="009E571D"/>
    <w:rPr>
      <w:rFonts w:ascii="標楷體" w:eastAsia="新細明體" w:hAnsi="標楷體" w:cs="標楷體"/>
      <w:b/>
      <w:bCs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81">
    <w:name w:val="字元181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171">
    <w:name w:val="字元171"/>
    <w:rsid w:val="009E571D"/>
    <w:rPr>
      <w:rFonts w:ascii="標楷體" w:eastAsia="標楷體" w:hAnsi="標楷體" w:cs="標楷體"/>
      <w:kern w:val="1"/>
      <w:sz w:val="24"/>
      <w:szCs w:val="24"/>
      <w:u w:val="single"/>
      <w:lang w:val="en-US" w:eastAsia="zh-TW" w:bidi="ar-SA"/>
    </w:rPr>
  </w:style>
  <w:style w:type="character" w:customStyle="1" w:styleId="1610">
    <w:name w:val="字元161"/>
    <w:rsid w:val="009E571D"/>
    <w:rPr>
      <w:rFonts w:ascii="標楷體" w:eastAsia="標楷體" w:hAnsi="標楷體" w:cs="標楷體"/>
      <w:color w:val="FF0000"/>
      <w:kern w:val="1"/>
      <w:sz w:val="24"/>
      <w:szCs w:val="24"/>
      <w:u w:val="single"/>
      <w:lang w:val="en-US" w:eastAsia="zh-TW" w:bidi="ar-SA"/>
    </w:rPr>
  </w:style>
  <w:style w:type="character" w:customStyle="1" w:styleId="131">
    <w:name w:val="字元131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210">
    <w:name w:val="字元121"/>
    <w:rsid w:val="009E571D"/>
    <w:rPr>
      <w:rFonts w:eastAsia="新細明體"/>
      <w:kern w:val="1"/>
      <w:sz w:val="24"/>
      <w:szCs w:val="24"/>
      <w:lang w:val="en-US" w:eastAsia="zh-TW" w:bidi="ar-SA"/>
    </w:rPr>
  </w:style>
  <w:style w:type="character" w:customStyle="1" w:styleId="1110">
    <w:name w:val="字元111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01">
    <w:name w:val="字元101"/>
    <w:rsid w:val="009E571D"/>
    <w:rPr>
      <w:rFonts w:eastAsia="新細明體"/>
      <w:kern w:val="1"/>
      <w:lang w:val="en-US" w:eastAsia="zh-TW" w:bidi="ar-SA"/>
    </w:rPr>
  </w:style>
  <w:style w:type="character" w:customStyle="1" w:styleId="910">
    <w:name w:val="字元91"/>
    <w:rsid w:val="009E571D"/>
    <w:rPr>
      <w:rFonts w:eastAsia="新細明體"/>
      <w:kern w:val="1"/>
      <w:lang w:val="en-US" w:eastAsia="zh-TW" w:bidi="ar-SA"/>
    </w:rPr>
  </w:style>
  <w:style w:type="character" w:customStyle="1" w:styleId="810">
    <w:name w:val="字元81"/>
    <w:rsid w:val="009E571D"/>
    <w:rPr>
      <w:rFonts w:ascii="Times New Roman" w:hAnsi="Times New Roman" w:cs="Times New Roman"/>
      <w:kern w:val="1"/>
      <w:sz w:val="16"/>
      <w:szCs w:val="16"/>
    </w:rPr>
  </w:style>
  <w:style w:type="character" w:customStyle="1" w:styleId="610">
    <w:name w:val="字元61"/>
    <w:rsid w:val="009E571D"/>
    <w:rPr>
      <w:rFonts w:ascii="標楷體" w:eastAsia="標楷體" w:hAnsi="標楷體" w:cs="Courier New"/>
      <w:b/>
      <w:bCs/>
      <w:kern w:val="1"/>
      <w:sz w:val="26"/>
      <w:lang w:val="en-US" w:eastAsia="zh-TW" w:bidi="ar-SA"/>
    </w:rPr>
  </w:style>
  <w:style w:type="character" w:customStyle="1" w:styleId="510">
    <w:name w:val="字元51"/>
    <w:rsid w:val="009E571D"/>
    <w:rPr>
      <w:rFonts w:ascii="Arial Unicode MS" w:eastAsia="Arial Unicode MS" w:hAnsi="Arial Unicode MS" w:cs="Arial Unicode MS"/>
      <w:kern w:val="1"/>
      <w:sz w:val="24"/>
      <w:szCs w:val="24"/>
      <w:lang w:val="en-US" w:eastAsia="zh-TW" w:bidi="ar-SA"/>
    </w:rPr>
  </w:style>
  <w:style w:type="character" w:customStyle="1" w:styleId="410">
    <w:name w:val="字元41"/>
    <w:rsid w:val="009E571D"/>
    <w:rPr>
      <w:rFonts w:ascii="標楷體" w:eastAsia="標楷體" w:hAnsi="標楷體" w:cs="標楷體"/>
      <w:kern w:val="1"/>
      <w:sz w:val="28"/>
      <w:szCs w:val="24"/>
      <w:lang w:val="en-US" w:eastAsia="zh-TW" w:bidi="ar-SA"/>
    </w:rPr>
  </w:style>
  <w:style w:type="character" w:customStyle="1" w:styleId="310">
    <w:name w:val="字元31"/>
    <w:rsid w:val="009E571D"/>
    <w:rPr>
      <w:rFonts w:eastAsia="標楷體"/>
      <w:kern w:val="1"/>
      <w:sz w:val="24"/>
      <w:szCs w:val="24"/>
      <w:lang w:val="en-US" w:eastAsia="zh-TW" w:bidi="ar-SA"/>
    </w:rPr>
  </w:style>
  <w:style w:type="character" w:customStyle="1" w:styleId="260">
    <w:name w:val="字元26"/>
    <w:rsid w:val="009E571D"/>
    <w:rPr>
      <w:rFonts w:ascii="標楷體" w:eastAsia="標楷體" w:hAnsi="標楷體" w:cs="標楷體"/>
      <w:kern w:val="1"/>
      <w:sz w:val="24"/>
      <w:szCs w:val="24"/>
      <w:lang w:val="en-US" w:eastAsia="zh-TW" w:bidi="ar-SA"/>
    </w:rPr>
  </w:style>
  <w:style w:type="character" w:customStyle="1" w:styleId="1100">
    <w:name w:val="字元110"/>
    <w:rsid w:val="009E571D"/>
    <w:rPr>
      <w:rFonts w:ascii="Arial" w:eastAsia="標楷體" w:hAnsi="Arial" w:cs="Arial"/>
      <w:kern w:val="1"/>
      <w:sz w:val="32"/>
      <w:szCs w:val="24"/>
      <w:lang w:val="en-US" w:eastAsia="zh-TW" w:bidi="ar-SA"/>
    </w:rPr>
  </w:style>
  <w:style w:type="character" w:customStyle="1" w:styleId="250">
    <w:name w:val="字元25"/>
    <w:rsid w:val="009E571D"/>
    <w:rPr>
      <w:rFonts w:eastAsia="新細明體"/>
      <w:b/>
      <w:bCs/>
      <w:kern w:val="1"/>
      <w:sz w:val="24"/>
      <w:szCs w:val="24"/>
      <w:lang w:val="en-US" w:eastAsia="zh-TW" w:bidi="ar-SA"/>
    </w:rPr>
  </w:style>
  <w:style w:type="character" w:customStyle="1" w:styleId="afff5">
    <w:name w:val="說明（一） 字元"/>
    <w:rsid w:val="009E571D"/>
    <w:rPr>
      <w:rFonts w:ascii="Times New Roman" w:eastAsia="標楷體" w:hAnsi="Times New Roman" w:cs="Times New Roman"/>
      <w:sz w:val="36"/>
      <w:lang w:val="x-none"/>
    </w:rPr>
  </w:style>
  <w:style w:type="character" w:customStyle="1" w:styleId="1f2">
    <w:name w:val="樣式1 字元"/>
    <w:rsid w:val="009E571D"/>
    <w:rPr>
      <w:rFonts w:ascii="標楷體" w:eastAsia="標楷體" w:hAnsi="標楷體" w:cs="Times New Roman"/>
      <w:b/>
      <w:bCs/>
      <w:kern w:val="1"/>
      <w:sz w:val="32"/>
      <w:szCs w:val="32"/>
      <w:lang w:val="x-none"/>
    </w:rPr>
  </w:style>
  <w:style w:type="character" w:customStyle="1" w:styleId="2a">
    <w:name w:val="樣式2 字元"/>
    <w:rsid w:val="009E571D"/>
    <w:rPr>
      <w:rFonts w:ascii="Calibri" w:eastAsia="標楷體" w:hAnsi="Calibri" w:cs="Times New Roman"/>
      <w:bCs/>
      <w:iCs/>
      <w:kern w:val="1"/>
      <w:sz w:val="32"/>
      <w:szCs w:val="32"/>
    </w:rPr>
  </w:style>
  <w:style w:type="character" w:customStyle="1" w:styleId="style11">
    <w:name w:val="style11"/>
    <w:rsid w:val="009E571D"/>
    <w:rPr>
      <w:rFonts w:ascii="Arial" w:hAnsi="Arial" w:cs="Arial" w:hint="default"/>
      <w:i w:val="0"/>
      <w:iCs w:val="0"/>
      <w:color w:val="666666"/>
    </w:rPr>
  </w:style>
  <w:style w:type="character" w:customStyle="1" w:styleId="st">
    <w:name w:val="st"/>
    <w:rsid w:val="009E571D"/>
  </w:style>
  <w:style w:type="character" w:styleId="afff6">
    <w:name w:val="line number"/>
    <w:basedOn w:val="a9"/>
    <w:rsid w:val="009E571D"/>
  </w:style>
  <w:style w:type="character" w:customStyle="1" w:styleId="afff7">
    <w:name w:val="編號字元"/>
    <w:rsid w:val="009E571D"/>
  </w:style>
  <w:style w:type="paragraph" w:styleId="afff8">
    <w:name w:val="Title"/>
    <w:basedOn w:val="a8"/>
    <w:next w:val="aff7"/>
    <w:link w:val="1f3"/>
    <w:uiPriority w:val="10"/>
    <w:qFormat/>
    <w:rsid w:val="009E571D"/>
    <w:pPr>
      <w:suppressAutoHyphens/>
      <w:kinsoku w:val="0"/>
      <w:overflowPunct w:val="0"/>
      <w:adjustRightInd/>
      <w:snapToGrid w:val="0"/>
      <w:spacing w:line="440" w:lineRule="exact"/>
      <w:textAlignment w:val="auto"/>
    </w:pPr>
    <w:rPr>
      <w:rFonts w:ascii="Arial" w:hAnsi="Arial" w:cs="Arial"/>
      <w:kern w:val="1"/>
      <w:sz w:val="32"/>
      <w:szCs w:val="24"/>
      <w:lang w:val="x-none"/>
    </w:rPr>
  </w:style>
  <w:style w:type="character" w:customStyle="1" w:styleId="1f3">
    <w:name w:val="標題 字元1"/>
    <w:link w:val="afff8"/>
    <w:uiPriority w:val="10"/>
    <w:rsid w:val="009E571D"/>
    <w:rPr>
      <w:rFonts w:ascii="Arial" w:eastAsia="標楷體" w:hAnsi="Arial" w:cs="Arial"/>
      <w:kern w:val="1"/>
      <w:sz w:val="32"/>
      <w:szCs w:val="24"/>
      <w:lang w:val="x-none"/>
    </w:rPr>
  </w:style>
  <w:style w:type="paragraph" w:styleId="afff9">
    <w:name w:val="List"/>
    <w:basedOn w:val="aff7"/>
    <w:rsid w:val="009E571D"/>
    <w:pPr>
      <w:suppressAutoHyphens/>
    </w:pPr>
    <w:rPr>
      <w:rFonts w:hAnsi="標楷體" w:cs="Mangal"/>
      <w:kern w:val="1"/>
      <w:lang w:eastAsia="zh-TW"/>
    </w:rPr>
  </w:style>
  <w:style w:type="paragraph" w:styleId="afffa">
    <w:name w:val="caption"/>
    <w:basedOn w:val="a8"/>
    <w:next w:val="a8"/>
    <w:uiPriority w:val="35"/>
    <w:qFormat/>
    <w:rsid w:val="009E571D"/>
    <w:pPr>
      <w:suppressAutoHyphens/>
      <w:adjustRightInd/>
      <w:spacing w:line="240" w:lineRule="auto"/>
      <w:textAlignment w:val="auto"/>
    </w:pPr>
    <w:rPr>
      <w:rFonts w:ascii="Calibri" w:eastAsia="新細明體" w:hAnsi="Calibri"/>
      <w:kern w:val="1"/>
      <w:sz w:val="20"/>
    </w:rPr>
  </w:style>
  <w:style w:type="paragraph" w:customStyle="1" w:styleId="afffb">
    <w:name w:val="索引"/>
    <w:basedOn w:val="a8"/>
    <w:rsid w:val="009E571D"/>
    <w:pPr>
      <w:suppressLineNumbers/>
      <w:suppressAutoHyphens/>
      <w:adjustRightInd/>
      <w:spacing w:line="240" w:lineRule="auto"/>
      <w:textAlignment w:val="auto"/>
    </w:pPr>
    <w:rPr>
      <w:rFonts w:ascii="Calibri" w:eastAsia="新細明體" w:hAnsi="Calibri" w:cs="Mangal"/>
      <w:kern w:val="1"/>
      <w:szCs w:val="22"/>
    </w:rPr>
  </w:style>
  <w:style w:type="paragraph" w:customStyle="1" w:styleId="afffc">
    <w:name w:val="壹"/>
    <w:basedOn w:val="a8"/>
    <w:rsid w:val="009E571D"/>
    <w:pPr>
      <w:suppressAutoHyphens/>
      <w:autoSpaceDE w:val="0"/>
      <w:adjustRightInd/>
      <w:spacing w:line="600" w:lineRule="exact"/>
      <w:jc w:val="both"/>
    </w:pPr>
    <w:rPr>
      <w:rFonts w:ascii="標楷體" w:hAnsi="標楷體" w:cs="標楷體"/>
      <w:kern w:val="1"/>
      <w:sz w:val="36"/>
    </w:rPr>
  </w:style>
  <w:style w:type="paragraph" w:customStyle="1" w:styleId="afffd">
    <w:name w:val="費協會"/>
    <w:basedOn w:val="a8"/>
    <w:rsid w:val="009E571D"/>
    <w:pPr>
      <w:suppressAutoHyphens/>
      <w:autoSpaceDE w:val="0"/>
      <w:adjustRightInd/>
      <w:spacing w:line="600" w:lineRule="exact"/>
      <w:jc w:val="both"/>
    </w:pPr>
    <w:rPr>
      <w:rFonts w:ascii="標楷體" w:hAnsi="標楷體" w:cs="標楷體"/>
      <w:b/>
      <w:bCs/>
      <w:spacing w:val="-6"/>
      <w:kern w:val="1"/>
      <w:sz w:val="36"/>
    </w:rPr>
  </w:style>
  <w:style w:type="paragraph" w:customStyle="1" w:styleId="name">
    <w:name w:val="name"/>
    <w:basedOn w:val="a8"/>
    <w:rsid w:val="009E571D"/>
    <w:pPr>
      <w:suppressAutoHyphens/>
      <w:autoSpaceDE w:val="0"/>
      <w:adjustRightInd/>
      <w:spacing w:line="400" w:lineRule="exact"/>
      <w:ind w:left="228"/>
      <w:jc w:val="both"/>
    </w:pPr>
    <w:rPr>
      <w:rFonts w:ascii="標楷體" w:hAnsi="標楷體" w:cs="標楷體"/>
      <w:kern w:val="1"/>
      <w:sz w:val="36"/>
    </w:rPr>
  </w:style>
  <w:style w:type="paragraph" w:customStyle="1" w:styleId="afffe">
    <w:name w:val="提案"/>
    <w:basedOn w:val="a8"/>
    <w:rsid w:val="009E571D"/>
    <w:pPr>
      <w:suppressAutoHyphens/>
      <w:adjustRightInd/>
      <w:snapToGrid w:val="0"/>
      <w:spacing w:line="440" w:lineRule="exact"/>
      <w:ind w:left="960" w:hanging="960"/>
      <w:jc w:val="both"/>
      <w:textAlignment w:val="auto"/>
    </w:pPr>
    <w:rPr>
      <w:rFonts w:ascii="全真楷書" w:eastAsia="全真楷書" w:hAnsi="全真楷書"/>
      <w:kern w:val="1"/>
      <w:sz w:val="32"/>
      <w:szCs w:val="24"/>
    </w:rPr>
  </w:style>
  <w:style w:type="paragraph" w:customStyle="1" w:styleId="311">
    <w:name w:val="3.1"/>
    <w:basedOn w:val="a8"/>
    <w:rsid w:val="009E571D"/>
    <w:pPr>
      <w:suppressAutoHyphens/>
      <w:autoSpaceDE w:val="0"/>
      <w:adjustRightInd/>
      <w:spacing w:before="120" w:line="460" w:lineRule="atLeast"/>
      <w:ind w:left="450" w:hanging="980"/>
      <w:jc w:val="both"/>
      <w:textAlignment w:val="auto"/>
    </w:pPr>
    <w:rPr>
      <w:kern w:val="1"/>
      <w:sz w:val="28"/>
    </w:rPr>
  </w:style>
  <w:style w:type="paragraph" w:styleId="affff">
    <w:name w:val="Date"/>
    <w:basedOn w:val="a8"/>
    <w:next w:val="a8"/>
    <w:link w:val="1f4"/>
    <w:uiPriority w:val="99"/>
    <w:rsid w:val="009E571D"/>
    <w:pPr>
      <w:suppressAutoHyphens/>
      <w:adjustRightInd/>
      <w:spacing w:line="240" w:lineRule="auto"/>
      <w:jc w:val="right"/>
      <w:textAlignment w:val="auto"/>
    </w:pPr>
    <w:rPr>
      <w:rFonts w:eastAsia="新細明體"/>
      <w:kern w:val="1"/>
      <w:sz w:val="20"/>
      <w:szCs w:val="24"/>
      <w:lang w:val="x-none"/>
    </w:rPr>
  </w:style>
  <w:style w:type="character" w:customStyle="1" w:styleId="1f4">
    <w:name w:val="日期 字元1"/>
    <w:link w:val="affff"/>
    <w:uiPriority w:val="99"/>
    <w:rsid w:val="009E571D"/>
    <w:rPr>
      <w:rFonts w:ascii="Times New Roman" w:hAnsi="Times New Roman"/>
      <w:kern w:val="1"/>
      <w:szCs w:val="24"/>
      <w:lang w:val="x-none"/>
    </w:rPr>
  </w:style>
  <w:style w:type="paragraph" w:customStyle="1" w:styleId="1f5">
    <w:name w:val="小標1"/>
    <w:basedOn w:val="a8"/>
    <w:uiPriority w:val="99"/>
    <w:rsid w:val="009E571D"/>
    <w:pPr>
      <w:suppressAutoHyphens/>
      <w:adjustRightInd/>
      <w:spacing w:before="300" w:line="240" w:lineRule="exact"/>
      <w:textAlignment w:val="auto"/>
    </w:pPr>
    <w:rPr>
      <w:rFonts w:ascii="華康粗黑體" w:eastAsia="華康粗黑體" w:hAnsi="華康粗黑體"/>
      <w:kern w:val="1"/>
      <w:sz w:val="28"/>
    </w:rPr>
  </w:style>
  <w:style w:type="paragraph" w:customStyle="1" w:styleId="affff0">
    <w:name w:val="紀錄內文(網頁)"/>
    <w:basedOn w:val="a8"/>
    <w:rsid w:val="009E571D"/>
    <w:pPr>
      <w:suppressAutoHyphens/>
      <w:adjustRightInd/>
      <w:spacing w:line="240" w:lineRule="auto"/>
      <w:textAlignment w:val="auto"/>
    </w:pPr>
    <w:rPr>
      <w:rFonts w:ascii="標楷體" w:hAnsi="標楷體" w:cs="標楷體"/>
      <w:kern w:val="1"/>
      <w:sz w:val="28"/>
      <w:szCs w:val="24"/>
    </w:rPr>
  </w:style>
  <w:style w:type="paragraph" w:customStyle="1" w:styleId="1f6">
    <w:name w:val="內文1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affff1">
    <w:name w:val="副本"/>
    <w:basedOn w:val="32"/>
    <w:rsid w:val="009E571D"/>
    <w:pPr>
      <w:suppressAutoHyphens/>
      <w:autoSpaceDE/>
      <w:autoSpaceDN/>
      <w:snapToGrid w:val="0"/>
      <w:spacing w:line="300" w:lineRule="exact"/>
      <w:ind w:left="720" w:hanging="720"/>
    </w:pPr>
    <w:rPr>
      <w:rFonts w:cs="Arial"/>
      <w:color w:val="auto"/>
      <w:kern w:val="1"/>
      <w:szCs w:val="24"/>
      <w:lang w:eastAsia="zh-TW"/>
    </w:rPr>
  </w:style>
  <w:style w:type="paragraph" w:customStyle="1" w:styleId="a0">
    <w:name w:val="執行中標"/>
    <w:basedOn w:val="12"/>
    <w:rsid w:val="009E571D"/>
    <w:pPr>
      <w:numPr>
        <w:numId w:val="8"/>
      </w:numPr>
      <w:suppressAutoHyphens/>
      <w:autoSpaceDE/>
      <w:autoSpaceDN/>
      <w:spacing w:before="180" w:after="180" w:line="480" w:lineRule="auto"/>
    </w:pPr>
    <w:rPr>
      <w:rFonts w:ascii="標楷體" w:hAnsi="標楷體" w:cs="標楷體"/>
      <w:b/>
      <w:bCs/>
      <w:color w:val="auto"/>
      <w:kern w:val="1"/>
      <w:sz w:val="32"/>
      <w:szCs w:val="28"/>
      <w:u w:val="none"/>
      <w:lang w:eastAsia="zh-TW"/>
    </w:rPr>
  </w:style>
  <w:style w:type="paragraph" w:customStyle="1" w:styleId="xl24">
    <w:name w:val="xl24"/>
    <w:basedOn w:val="a8"/>
    <w:rsid w:val="009E571D"/>
    <w:pPr>
      <w:widowControl/>
      <w:pBdr>
        <w:top w:val="none" w:sz="0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  <w:adjustRightInd/>
      <w:spacing w:before="280" w:after="280" w:line="240" w:lineRule="auto"/>
      <w:jc w:val="center"/>
      <w:textAlignment w:val="top"/>
    </w:pPr>
    <w:rPr>
      <w:rFonts w:ascii="標楷體" w:hAnsi="標楷體" w:cs="Arial Unicode MS" w:hint="eastAsia"/>
      <w:kern w:val="1"/>
      <w:sz w:val="28"/>
      <w:szCs w:val="28"/>
    </w:rPr>
  </w:style>
  <w:style w:type="paragraph" w:customStyle="1" w:styleId="table">
    <w:name w:val="table"/>
    <w:basedOn w:val="a8"/>
    <w:rsid w:val="009E571D"/>
    <w:pPr>
      <w:suppressAutoHyphens/>
      <w:adjustRightInd/>
      <w:spacing w:line="240" w:lineRule="auto"/>
      <w:jc w:val="both"/>
      <w:textAlignment w:val="auto"/>
    </w:pPr>
    <w:rPr>
      <w:kern w:val="1"/>
      <w:sz w:val="28"/>
      <w:szCs w:val="24"/>
    </w:rPr>
  </w:style>
  <w:style w:type="paragraph" w:customStyle="1" w:styleId="DD">
    <w:name w:val="DD"/>
    <w:basedOn w:val="a8"/>
    <w:rsid w:val="009E571D"/>
    <w:pPr>
      <w:suppressAutoHyphens/>
      <w:adjustRightInd/>
      <w:spacing w:line="240" w:lineRule="auto"/>
      <w:ind w:left="227" w:hanging="227"/>
    </w:pPr>
    <w:rPr>
      <w:rFonts w:ascii="全真楷書" w:eastAsia="全真楷書" w:hAnsi="全真楷書"/>
      <w:kern w:val="1"/>
      <w:sz w:val="28"/>
    </w:rPr>
  </w:style>
  <w:style w:type="paragraph" w:customStyle="1" w:styleId="216">
    <w:name w:val="本文 21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12">
    <w:name w:val="本文縮排 31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17">
    <w:name w:val="本文縮排 21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styleId="affff2">
    <w:name w:val="Block Text"/>
    <w:basedOn w:val="a8"/>
    <w:rsid w:val="009E571D"/>
    <w:pPr>
      <w:suppressAutoHyphens/>
      <w:adjustRightInd/>
      <w:spacing w:line="240" w:lineRule="auto"/>
      <w:ind w:left="1" w:right="24"/>
      <w:jc w:val="both"/>
      <w:textAlignment w:val="auto"/>
    </w:pPr>
    <w:rPr>
      <w:kern w:val="1"/>
      <w:sz w:val="28"/>
      <w:szCs w:val="24"/>
    </w:rPr>
  </w:style>
  <w:style w:type="paragraph" w:customStyle="1" w:styleId="affff3">
    <w:name w:val="附件一．"/>
    <w:basedOn w:val="a8"/>
    <w:rsid w:val="009E571D"/>
    <w:pPr>
      <w:suppressAutoHyphens/>
      <w:adjustRightInd/>
      <w:spacing w:line="500" w:lineRule="exact"/>
      <w:ind w:left="504" w:hanging="504"/>
      <w:textAlignment w:val="auto"/>
    </w:pPr>
    <w:rPr>
      <w:rFonts w:ascii="標楷體" w:hAnsi="標楷體"/>
      <w:kern w:val="1"/>
      <w:sz w:val="26"/>
    </w:rPr>
  </w:style>
  <w:style w:type="paragraph" w:customStyle="1" w:styleId="LO-normal">
    <w:name w:val="LO-normal"/>
    <w:basedOn w:val="a8"/>
    <w:rsid w:val="009E571D"/>
    <w:pPr>
      <w:widowControl/>
      <w:suppressAutoHyphens/>
      <w:adjustRightInd/>
      <w:spacing w:before="280" w:after="280" w:line="240" w:lineRule="auto"/>
      <w:textAlignment w:val="auto"/>
    </w:pPr>
    <w:rPr>
      <w:rFonts w:ascii="Arial Unicode MS" w:eastAsia="Arial Unicode MS" w:hAnsi="Arial Unicode MS" w:cs="Arial Unicode MS"/>
      <w:kern w:val="1"/>
      <w:szCs w:val="24"/>
    </w:rPr>
  </w:style>
  <w:style w:type="paragraph" w:customStyle="1" w:styleId="top3">
    <w:name w:val="top3"/>
    <w:basedOn w:val="a8"/>
    <w:rsid w:val="009E571D"/>
    <w:pPr>
      <w:suppressAutoHyphens/>
      <w:autoSpaceDE w:val="0"/>
      <w:adjustRightInd/>
      <w:spacing w:line="0" w:lineRule="atLeast"/>
      <w:ind w:left="1"/>
    </w:pPr>
    <w:rPr>
      <w:rFonts w:ascii="Arial" w:hAnsi="Arial" w:cs="Arial"/>
      <w:color w:val="000000"/>
      <w:kern w:val="1"/>
      <w:sz w:val="32"/>
      <w:szCs w:val="36"/>
    </w:rPr>
  </w:style>
  <w:style w:type="paragraph" w:customStyle="1" w:styleId="affff4">
    <w:name w:val="發文日期"/>
    <w:basedOn w:val="a8"/>
    <w:rsid w:val="009E571D"/>
    <w:pPr>
      <w:suppressAutoHyphens/>
      <w:adjustRightInd/>
      <w:spacing w:line="280" w:lineRule="exact"/>
      <w:textAlignment w:val="auto"/>
    </w:pPr>
    <w:rPr>
      <w:kern w:val="1"/>
    </w:rPr>
  </w:style>
  <w:style w:type="paragraph" w:customStyle="1" w:styleId="118">
    <w:name w:val="1.1"/>
    <w:basedOn w:val="a8"/>
    <w:rsid w:val="009E571D"/>
    <w:pPr>
      <w:suppressAutoHyphens/>
      <w:adjustRightInd/>
      <w:spacing w:line="400" w:lineRule="exact"/>
      <w:ind w:left="1440" w:hanging="658"/>
      <w:textAlignment w:val="auto"/>
    </w:pPr>
    <w:rPr>
      <w:kern w:val="1"/>
      <w:sz w:val="28"/>
      <w:szCs w:val="24"/>
    </w:rPr>
  </w:style>
  <w:style w:type="paragraph" w:customStyle="1" w:styleId="affff5">
    <w:name w:val="第一案"/>
    <w:basedOn w:val="a8"/>
    <w:rsid w:val="009E571D"/>
    <w:pPr>
      <w:suppressAutoHyphens/>
      <w:adjustRightInd/>
      <w:snapToGrid w:val="0"/>
      <w:spacing w:line="480" w:lineRule="exact"/>
      <w:ind w:left="400" w:hanging="300"/>
      <w:jc w:val="both"/>
    </w:pPr>
    <w:rPr>
      <w:rFonts w:ascii="全真楷書" w:eastAsia="全真楷書" w:hAnsi="全真楷書"/>
      <w:kern w:val="1"/>
      <w:sz w:val="36"/>
    </w:rPr>
  </w:style>
  <w:style w:type="paragraph" w:customStyle="1" w:styleId="affff6">
    <w:name w:val="備註"/>
    <w:basedOn w:val="a8"/>
    <w:rsid w:val="009E571D"/>
    <w:pPr>
      <w:widowControl/>
      <w:suppressAutoHyphens/>
      <w:adjustRightInd/>
      <w:spacing w:line="360" w:lineRule="exact"/>
      <w:ind w:left="851" w:hanging="851"/>
      <w:textAlignment w:val="auto"/>
    </w:pPr>
    <w:rPr>
      <w:kern w:val="1"/>
      <w:sz w:val="28"/>
    </w:rPr>
  </w:style>
  <w:style w:type="paragraph" w:customStyle="1" w:styleId="1f7">
    <w:name w:val="1"/>
    <w:basedOn w:val="a8"/>
    <w:rsid w:val="009E571D"/>
    <w:pPr>
      <w:suppressAutoHyphens/>
      <w:adjustRightInd/>
      <w:spacing w:line="600" w:lineRule="exact"/>
      <w:ind w:left="1020" w:hanging="340"/>
      <w:jc w:val="both"/>
    </w:pPr>
    <w:rPr>
      <w:rFonts w:ascii="全真楷書" w:eastAsia="全真楷書" w:hAnsi="全真楷書"/>
      <w:kern w:val="1"/>
      <w:sz w:val="32"/>
    </w:rPr>
  </w:style>
  <w:style w:type="paragraph" w:customStyle="1" w:styleId="affff7">
    <w:name w:val="一、"/>
    <w:basedOn w:val="a8"/>
    <w:rsid w:val="009E571D"/>
    <w:pPr>
      <w:suppressAutoHyphens/>
      <w:autoSpaceDE w:val="0"/>
      <w:adjustRightInd/>
      <w:spacing w:line="600" w:lineRule="exact"/>
      <w:ind w:left="1191" w:hanging="340"/>
      <w:jc w:val="both"/>
    </w:pPr>
    <w:rPr>
      <w:rFonts w:ascii="全真楷書" w:eastAsia="全真楷書" w:hAnsi="全真楷書"/>
      <w:kern w:val="1"/>
      <w:sz w:val="32"/>
      <w:szCs w:val="24"/>
    </w:rPr>
  </w:style>
  <w:style w:type="paragraph" w:customStyle="1" w:styleId="affff8">
    <w:name w:val="無凸凹排"/>
    <w:basedOn w:val="a8"/>
    <w:rsid w:val="009E571D"/>
    <w:pPr>
      <w:suppressAutoHyphens/>
      <w:adjustRightInd/>
      <w:spacing w:line="440" w:lineRule="exact"/>
      <w:ind w:left="170" w:right="170"/>
      <w:jc w:val="both"/>
      <w:textAlignment w:val="auto"/>
    </w:pPr>
    <w:rPr>
      <w:rFonts w:ascii="標楷體" w:hAnsi="標楷體"/>
      <w:kern w:val="1"/>
      <w:sz w:val="32"/>
      <w:szCs w:val="24"/>
    </w:rPr>
  </w:style>
  <w:style w:type="paragraph" w:customStyle="1" w:styleId="affff9">
    <w:name w:val="a"/>
    <w:basedOn w:val="a8"/>
    <w:rsid w:val="009E571D"/>
    <w:pPr>
      <w:widowControl/>
      <w:suppressAutoHyphens/>
      <w:adjustRightInd/>
      <w:spacing w:before="100" w:after="100" w:line="240" w:lineRule="auto"/>
      <w:textAlignment w:val="auto"/>
    </w:pPr>
    <w:rPr>
      <w:rFonts w:ascii="新細明體" w:eastAsia="新細明體" w:hAnsi="新細明體" w:cs="新細明體"/>
      <w:kern w:val="1"/>
    </w:rPr>
  </w:style>
  <w:style w:type="paragraph" w:customStyle="1" w:styleId="affffa">
    <w:name w:val="小標"/>
    <w:basedOn w:val="a8"/>
    <w:rsid w:val="009E571D"/>
    <w:pPr>
      <w:suppressAutoHyphens/>
      <w:adjustRightInd/>
      <w:spacing w:line="560" w:lineRule="exact"/>
      <w:textAlignment w:val="auto"/>
    </w:pPr>
    <w:rPr>
      <w:rFonts w:ascii="華康粗黑體" w:eastAsia="華康粗黑體" w:hAnsi="華康粗黑體"/>
      <w:kern w:val="1"/>
      <w:sz w:val="30"/>
    </w:rPr>
  </w:style>
  <w:style w:type="paragraph" w:styleId="affffb">
    <w:name w:val="Note Heading"/>
    <w:basedOn w:val="a8"/>
    <w:next w:val="a8"/>
    <w:link w:val="1f8"/>
    <w:rsid w:val="009E571D"/>
    <w:pPr>
      <w:suppressAutoHyphens/>
      <w:adjustRightInd/>
      <w:jc w:val="center"/>
    </w:pPr>
    <w:rPr>
      <w:rFonts w:ascii="標楷體" w:hAnsi="標楷體"/>
      <w:kern w:val="1"/>
      <w:sz w:val="20"/>
      <w:szCs w:val="24"/>
      <w:lang w:val="x-none"/>
    </w:rPr>
  </w:style>
  <w:style w:type="character" w:customStyle="1" w:styleId="1f8">
    <w:name w:val="註釋標題 字元1"/>
    <w:link w:val="affffb"/>
    <w:rsid w:val="009E571D"/>
    <w:rPr>
      <w:rFonts w:ascii="標楷體" w:eastAsia="標楷體" w:hAnsi="標楷體"/>
      <w:kern w:val="1"/>
      <w:szCs w:val="24"/>
      <w:lang w:val="x-none"/>
    </w:rPr>
  </w:style>
  <w:style w:type="paragraph" w:customStyle="1" w:styleId="affffc">
    <w:name w:val="條文三"/>
    <w:basedOn w:val="a8"/>
    <w:rsid w:val="009E571D"/>
    <w:pPr>
      <w:tabs>
        <w:tab w:val="left" w:pos="720"/>
      </w:tabs>
      <w:suppressAutoHyphens/>
      <w:adjustRightInd/>
      <w:spacing w:line="240" w:lineRule="auto"/>
      <w:ind w:right="57"/>
      <w:jc w:val="both"/>
    </w:pPr>
    <w:rPr>
      <w:rFonts w:ascii="全真楷書" w:eastAsia="全真楷書" w:hAnsi="全真楷書"/>
      <w:kern w:val="1"/>
      <w:sz w:val="28"/>
    </w:rPr>
  </w:style>
  <w:style w:type="paragraph" w:customStyle="1" w:styleId="affffd">
    <w:name w:val="（一）"/>
    <w:basedOn w:val="a8"/>
    <w:rsid w:val="009E571D"/>
    <w:pPr>
      <w:tabs>
        <w:tab w:val="left" w:pos="605"/>
      </w:tabs>
      <w:suppressAutoHyphens/>
      <w:adjustRightInd/>
      <w:spacing w:line="500" w:lineRule="exact"/>
      <w:ind w:left="605" w:hanging="405"/>
      <w:textAlignment w:val="auto"/>
    </w:pPr>
    <w:rPr>
      <w:rFonts w:ascii="標楷體" w:hAnsi="標楷體"/>
      <w:kern w:val="1"/>
      <w:sz w:val="28"/>
    </w:rPr>
  </w:style>
  <w:style w:type="paragraph" w:customStyle="1" w:styleId="affffe">
    <w:name w:val="論文一"/>
    <w:basedOn w:val="a8"/>
    <w:rsid w:val="009E571D"/>
    <w:pPr>
      <w:suppressAutoHyphens/>
      <w:adjustRightInd/>
      <w:spacing w:before="120" w:after="120" w:line="240" w:lineRule="auto"/>
      <w:jc w:val="both"/>
      <w:textAlignment w:val="auto"/>
    </w:pPr>
    <w:rPr>
      <w:b/>
      <w:bCs/>
      <w:spacing w:val="10"/>
      <w:kern w:val="1"/>
      <w:sz w:val="36"/>
      <w:szCs w:val="24"/>
    </w:rPr>
  </w:style>
  <w:style w:type="paragraph" w:customStyle="1" w:styleId="afffff">
    <w:name w:val="第一條"/>
    <w:basedOn w:val="a8"/>
    <w:rsid w:val="009E571D"/>
    <w:pPr>
      <w:suppressAutoHyphens/>
      <w:adjustRightInd/>
      <w:spacing w:before="120" w:line="440" w:lineRule="atLeast"/>
      <w:ind w:left="1383" w:hanging="1383"/>
      <w:jc w:val="both"/>
    </w:pPr>
    <w:rPr>
      <w:rFonts w:ascii="全真楷書" w:eastAsia="全真楷書" w:hAnsi="全真楷書"/>
      <w:spacing w:val="2"/>
      <w:kern w:val="1"/>
      <w:sz w:val="28"/>
    </w:rPr>
  </w:style>
  <w:style w:type="paragraph" w:customStyle="1" w:styleId="name1">
    <w:name w:val="name1"/>
    <w:basedOn w:val="a8"/>
    <w:rsid w:val="009E571D"/>
    <w:pPr>
      <w:suppressAutoHyphens/>
      <w:adjustRightInd/>
      <w:snapToGrid w:val="0"/>
      <w:spacing w:line="440" w:lineRule="exact"/>
      <w:jc w:val="both"/>
    </w:pPr>
    <w:rPr>
      <w:rFonts w:ascii="標楷體" w:hAnsi="標楷體" w:cs="標楷體"/>
      <w:kern w:val="1"/>
      <w:sz w:val="32"/>
    </w:rPr>
  </w:style>
  <w:style w:type="paragraph" w:customStyle="1" w:styleId="afffff0">
    <w:name w:val="表二"/>
    <w:basedOn w:val="affff9"/>
    <w:rsid w:val="009E571D"/>
    <w:rPr>
      <w:rFonts w:ascii="Times New Roman" w:eastAsia="標楷體" w:hAnsi="Times New Roman" w:cs="Times New Roman" w:hint="eastAsia"/>
      <w:sz w:val="28"/>
    </w:rPr>
  </w:style>
  <w:style w:type="paragraph" w:customStyle="1" w:styleId="1f9">
    <w:name w:val="註解方塊文字1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customStyle="1" w:styleId="afffff1">
    <w:name w:val="評核會壹、"/>
    <w:basedOn w:val="a8"/>
    <w:qFormat/>
    <w:rsid w:val="009E571D"/>
    <w:pPr>
      <w:tabs>
        <w:tab w:val="left" w:pos="709"/>
      </w:tabs>
      <w:suppressAutoHyphens/>
      <w:adjustRightInd/>
      <w:spacing w:line="500" w:lineRule="exact"/>
      <w:ind w:left="720" w:hanging="720"/>
      <w:textAlignment w:val="auto"/>
    </w:pPr>
    <w:rPr>
      <w:b/>
      <w:kern w:val="1"/>
      <w:sz w:val="32"/>
      <w:szCs w:val="24"/>
    </w:rPr>
  </w:style>
  <w:style w:type="paragraph" w:customStyle="1" w:styleId="afffff2">
    <w:name w:val="發文字號"/>
    <w:rsid w:val="009E571D"/>
    <w:pPr>
      <w:suppressAutoHyphens/>
      <w:spacing w:line="280" w:lineRule="exact"/>
    </w:pPr>
    <w:rPr>
      <w:rFonts w:ascii="Times New Roman" w:eastAsia="標楷體" w:hAnsi="Times New Roman"/>
      <w:sz w:val="24"/>
    </w:rPr>
  </w:style>
  <w:style w:type="paragraph" w:customStyle="1" w:styleId="top2">
    <w:name w:val="top2"/>
    <w:basedOn w:val="a8"/>
    <w:rsid w:val="009E571D"/>
    <w:pPr>
      <w:suppressAutoHyphens/>
      <w:autoSpaceDE w:val="0"/>
      <w:adjustRightInd/>
      <w:spacing w:before="120" w:line="600" w:lineRule="exact"/>
      <w:jc w:val="both"/>
    </w:pPr>
    <w:rPr>
      <w:rFonts w:ascii="全真楷書" w:eastAsia="全真楷書" w:hAnsi="全真楷書"/>
      <w:color w:val="0000FF"/>
      <w:kern w:val="1"/>
      <w:sz w:val="36"/>
    </w:rPr>
  </w:style>
  <w:style w:type="paragraph" w:customStyle="1" w:styleId="afffff3">
    <w:name w:val="章"/>
    <w:basedOn w:val="a8"/>
    <w:rsid w:val="009E571D"/>
    <w:pPr>
      <w:suppressAutoHyphens/>
      <w:adjustRightInd/>
      <w:spacing w:line="400" w:lineRule="exact"/>
      <w:ind w:left="1081" w:hanging="1079"/>
      <w:jc w:val="both"/>
      <w:textAlignment w:val="auto"/>
    </w:pPr>
    <w:rPr>
      <w:rFonts w:ascii="標楷體" w:hAnsi="標楷體" w:cs="標楷體"/>
      <w:b/>
      <w:bCs/>
      <w:kern w:val="1"/>
      <w:sz w:val="28"/>
      <w:szCs w:val="24"/>
    </w:rPr>
  </w:style>
  <w:style w:type="paragraph" w:customStyle="1" w:styleId="afffff4">
    <w:name w:val="表格內容"/>
    <w:basedOn w:val="aff7"/>
    <w:rsid w:val="009E571D"/>
    <w:pPr>
      <w:suppressLineNumbers/>
      <w:suppressAutoHyphens/>
      <w:spacing w:after="120"/>
    </w:pPr>
    <w:rPr>
      <w:rFonts w:ascii="Times New Roman" w:eastAsia="新細明體"/>
      <w:color w:val="auto"/>
      <w:kern w:val="1"/>
      <w:sz w:val="24"/>
      <w:szCs w:val="20"/>
      <w:lang w:eastAsia="zh-TW"/>
    </w:rPr>
  </w:style>
  <w:style w:type="paragraph" w:customStyle="1" w:styleId="afffff5">
    <w:name w:val="評核會(一)"/>
    <w:basedOn w:val="a8"/>
    <w:qFormat/>
    <w:rsid w:val="009E571D"/>
    <w:pPr>
      <w:tabs>
        <w:tab w:val="left" w:pos="851"/>
        <w:tab w:val="left" w:pos="1200"/>
      </w:tabs>
      <w:suppressAutoHyphens/>
      <w:adjustRightInd/>
      <w:spacing w:line="500" w:lineRule="exact"/>
      <w:ind w:left="1200" w:hanging="720"/>
      <w:textAlignment w:val="auto"/>
    </w:pPr>
    <w:rPr>
      <w:b/>
      <w:kern w:val="1"/>
      <w:sz w:val="32"/>
      <w:szCs w:val="24"/>
    </w:rPr>
  </w:style>
  <w:style w:type="paragraph" w:customStyle="1" w:styleId="1fa">
    <w:name w:val="評核會1."/>
    <w:basedOn w:val="a8"/>
    <w:qFormat/>
    <w:rsid w:val="009E571D"/>
    <w:pPr>
      <w:tabs>
        <w:tab w:val="left" w:pos="720"/>
        <w:tab w:val="left" w:pos="851"/>
      </w:tabs>
      <w:suppressAutoHyphens/>
      <w:adjustRightInd/>
      <w:spacing w:line="500" w:lineRule="exact"/>
      <w:ind w:left="720" w:hanging="720"/>
      <w:textAlignment w:val="auto"/>
    </w:pPr>
    <w:rPr>
      <w:kern w:val="1"/>
      <w:sz w:val="28"/>
      <w:szCs w:val="24"/>
    </w:rPr>
  </w:style>
  <w:style w:type="paragraph" w:customStyle="1" w:styleId="1fb">
    <w:name w:val="評核會(1)"/>
    <w:basedOn w:val="a8"/>
    <w:qFormat/>
    <w:rsid w:val="009E571D"/>
    <w:pPr>
      <w:tabs>
        <w:tab w:val="left" w:pos="720"/>
        <w:tab w:val="left" w:pos="1036"/>
      </w:tabs>
      <w:suppressAutoHyphens/>
      <w:adjustRightInd/>
      <w:spacing w:line="520" w:lineRule="exact"/>
      <w:ind w:left="720" w:hanging="720"/>
      <w:textAlignment w:val="auto"/>
    </w:pPr>
    <w:rPr>
      <w:kern w:val="1"/>
      <w:sz w:val="28"/>
      <w:szCs w:val="24"/>
    </w:rPr>
  </w:style>
  <w:style w:type="paragraph" w:customStyle="1" w:styleId="xl23">
    <w:name w:val="xl23"/>
    <w:basedOn w:val="a8"/>
    <w:rsid w:val="009E571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  <w:adjustRightInd/>
      <w:spacing w:before="280" w:after="280" w:line="240" w:lineRule="auto"/>
      <w:jc w:val="center"/>
      <w:textAlignment w:val="center"/>
    </w:pPr>
    <w:rPr>
      <w:rFonts w:ascii="新細明體" w:eastAsia="新細明體" w:hAnsi="新細明體" w:cs="Arial Unicode MS" w:hint="eastAsia"/>
      <w:b/>
      <w:bCs/>
      <w:kern w:val="1"/>
      <w:sz w:val="28"/>
      <w:szCs w:val="28"/>
    </w:rPr>
  </w:style>
  <w:style w:type="paragraph" w:customStyle="1" w:styleId="NHI02">
    <w:name w:val="NHI_02_黑方格"/>
    <w:basedOn w:val="a8"/>
    <w:next w:val="a8"/>
    <w:rsid w:val="009E571D"/>
    <w:pPr>
      <w:tabs>
        <w:tab w:val="left" w:pos="964"/>
        <w:tab w:val="left" w:pos="1319"/>
      </w:tabs>
      <w:suppressAutoHyphens/>
      <w:autoSpaceDE w:val="0"/>
      <w:adjustRightInd/>
      <w:spacing w:before="180" w:line="240" w:lineRule="auto"/>
      <w:ind w:left="964" w:hanging="482"/>
      <w:jc w:val="both"/>
      <w:textAlignment w:val="auto"/>
    </w:pPr>
    <w:rPr>
      <w:color w:val="000000"/>
      <w:kern w:val="1"/>
      <w:szCs w:val="24"/>
    </w:rPr>
  </w:style>
  <w:style w:type="paragraph" w:customStyle="1" w:styleId="NHI03">
    <w:name w:val="NHI_03_白方格"/>
    <w:basedOn w:val="a8"/>
    <w:next w:val="a8"/>
    <w:rsid w:val="009E571D"/>
    <w:pPr>
      <w:tabs>
        <w:tab w:val="left" w:pos="1021"/>
      </w:tabs>
      <w:suppressAutoHyphens/>
      <w:adjustRightInd/>
      <w:spacing w:line="240" w:lineRule="auto"/>
      <w:ind w:left="1021" w:hanging="482"/>
      <w:textAlignment w:val="auto"/>
    </w:pPr>
    <w:rPr>
      <w:color w:val="000000"/>
      <w:kern w:val="1"/>
      <w:szCs w:val="24"/>
    </w:rPr>
  </w:style>
  <w:style w:type="paragraph" w:customStyle="1" w:styleId="NHI04">
    <w:name w:val="NHI_04_箭頭"/>
    <w:basedOn w:val="a8"/>
    <w:next w:val="a8"/>
    <w:rsid w:val="009E571D"/>
    <w:pPr>
      <w:tabs>
        <w:tab w:val="left" w:pos="1022"/>
      </w:tabs>
      <w:suppressAutoHyphens/>
      <w:adjustRightInd/>
      <w:spacing w:line="240" w:lineRule="auto"/>
      <w:ind w:left="1022" w:hanging="480"/>
      <w:textAlignment w:val="auto"/>
    </w:pPr>
    <w:rPr>
      <w:color w:val="000000"/>
      <w:kern w:val="1"/>
      <w:szCs w:val="24"/>
    </w:rPr>
  </w:style>
  <w:style w:type="paragraph" w:customStyle="1" w:styleId="1fc">
    <w:name w:val="清單段落1"/>
    <w:basedOn w:val="a8"/>
    <w:qFormat/>
    <w:rsid w:val="009E571D"/>
    <w:pPr>
      <w:widowControl/>
      <w:suppressAutoHyphens/>
      <w:adjustRightInd/>
      <w:spacing w:after="200" w:line="240" w:lineRule="auto"/>
      <w:ind w:left="720"/>
      <w:textAlignment w:val="auto"/>
    </w:pPr>
    <w:rPr>
      <w:rFonts w:ascii="Cambria" w:eastAsia="新細明體" w:hAnsi="Cambria" w:cs="Cambria"/>
      <w:kern w:val="1"/>
      <w:szCs w:val="24"/>
    </w:rPr>
  </w:style>
  <w:style w:type="paragraph" w:customStyle="1" w:styleId="afffff6">
    <w:name w:val="括號一"/>
    <w:basedOn w:val="a8"/>
    <w:rsid w:val="009E571D"/>
    <w:pPr>
      <w:suppressAutoHyphens/>
      <w:adjustRightInd/>
      <w:snapToGrid w:val="0"/>
      <w:spacing w:line="500" w:lineRule="atLeast"/>
      <w:ind w:left="1260" w:right="-64" w:hanging="362"/>
      <w:jc w:val="both"/>
      <w:textAlignment w:val="auto"/>
    </w:pPr>
    <w:rPr>
      <w:rFonts w:ascii="全真楷書" w:eastAsia="全真楷書" w:hAnsi="全真楷書"/>
      <w:kern w:val="1"/>
      <w:sz w:val="32"/>
      <w:szCs w:val="24"/>
    </w:rPr>
  </w:style>
  <w:style w:type="paragraph" w:customStyle="1" w:styleId="afffff7">
    <w:name w:val="附錄本文"/>
    <w:basedOn w:val="a8"/>
    <w:rsid w:val="009E571D"/>
    <w:pPr>
      <w:suppressAutoHyphens/>
      <w:adjustRightInd/>
      <w:snapToGrid w:val="0"/>
      <w:spacing w:line="440" w:lineRule="exact"/>
      <w:ind w:left="100"/>
      <w:jc w:val="both"/>
    </w:pPr>
    <w:rPr>
      <w:rFonts w:ascii="標楷體" w:hAnsi="標楷體" w:cs="標楷體"/>
      <w:kern w:val="1"/>
      <w:sz w:val="32"/>
    </w:rPr>
  </w:style>
  <w:style w:type="paragraph" w:customStyle="1" w:styleId="xl22">
    <w:name w:val="xl22"/>
    <w:basedOn w:val="a8"/>
    <w:rsid w:val="009E571D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uppressAutoHyphens/>
      <w:adjustRightInd/>
      <w:spacing w:before="280" w:after="280" w:line="240" w:lineRule="auto"/>
      <w:jc w:val="center"/>
      <w:textAlignment w:val="center"/>
    </w:pPr>
    <w:rPr>
      <w:rFonts w:ascii="標楷體" w:hAnsi="標楷體" w:cs="Arial Unicode MS" w:hint="eastAsia"/>
      <w:kern w:val="1"/>
      <w:szCs w:val="24"/>
    </w:rPr>
  </w:style>
  <w:style w:type="paragraph" w:customStyle="1" w:styleId="afffff8">
    <w:name w:val="紀錄大標題"/>
    <w:basedOn w:val="a8"/>
    <w:rsid w:val="009E571D"/>
    <w:pPr>
      <w:suppressAutoHyphens/>
      <w:adjustRightInd/>
      <w:spacing w:line="240" w:lineRule="auto"/>
      <w:jc w:val="center"/>
      <w:textAlignment w:val="auto"/>
    </w:pPr>
    <w:rPr>
      <w:spacing w:val="-20"/>
      <w:kern w:val="1"/>
      <w:sz w:val="40"/>
      <w:szCs w:val="24"/>
    </w:rPr>
  </w:style>
  <w:style w:type="paragraph" w:customStyle="1" w:styleId="afffff9">
    <w:name w:val="紀錄標題"/>
    <w:basedOn w:val="a8"/>
    <w:rsid w:val="009E571D"/>
    <w:pPr>
      <w:suppressAutoHyphens/>
      <w:adjustRightInd/>
      <w:spacing w:line="480" w:lineRule="exact"/>
      <w:jc w:val="both"/>
      <w:textAlignment w:val="auto"/>
    </w:pPr>
    <w:rPr>
      <w:kern w:val="1"/>
      <w:sz w:val="36"/>
      <w:szCs w:val="24"/>
    </w:rPr>
  </w:style>
  <w:style w:type="paragraph" w:customStyle="1" w:styleId="afffffa">
    <w:name w:val="案次"/>
    <w:basedOn w:val="a8"/>
    <w:rsid w:val="009E571D"/>
    <w:pPr>
      <w:suppressAutoHyphens/>
      <w:adjustRightInd/>
      <w:spacing w:line="480" w:lineRule="exact"/>
      <w:ind w:left="400" w:right="100" w:hanging="300"/>
      <w:textAlignment w:val="auto"/>
    </w:pPr>
    <w:rPr>
      <w:kern w:val="1"/>
      <w:sz w:val="36"/>
      <w:szCs w:val="24"/>
    </w:rPr>
  </w:style>
  <w:style w:type="paragraph" w:customStyle="1" w:styleId="afffffb">
    <w:name w:val="案由"/>
    <w:basedOn w:val="a8"/>
    <w:rsid w:val="009E571D"/>
    <w:pPr>
      <w:suppressAutoHyphens/>
      <w:adjustRightInd/>
      <w:spacing w:line="480" w:lineRule="exact"/>
      <w:ind w:left="400" w:hanging="300"/>
      <w:jc w:val="both"/>
      <w:textAlignment w:val="auto"/>
    </w:pPr>
    <w:rPr>
      <w:spacing w:val="-8"/>
      <w:kern w:val="1"/>
      <w:sz w:val="36"/>
      <w:szCs w:val="24"/>
    </w:rPr>
  </w:style>
  <w:style w:type="paragraph" w:customStyle="1" w:styleId="afffffc">
    <w:name w:val="決議內文"/>
    <w:basedOn w:val="afffff9"/>
    <w:rsid w:val="009E571D"/>
    <w:pPr>
      <w:ind w:left="400" w:hanging="200"/>
    </w:pPr>
  </w:style>
  <w:style w:type="paragraph" w:customStyle="1" w:styleId="afffffd">
    <w:name w:val="紀錄內文"/>
    <w:basedOn w:val="afffff9"/>
    <w:rsid w:val="009E571D"/>
    <w:pPr>
      <w:ind w:left="200"/>
    </w:pPr>
  </w:style>
  <w:style w:type="paragraph" w:customStyle="1" w:styleId="afffffe">
    <w:name w:val="提案括號一"/>
    <w:basedOn w:val="a8"/>
    <w:rsid w:val="009E571D"/>
    <w:pPr>
      <w:suppressAutoHyphens/>
      <w:adjustRightInd/>
      <w:snapToGrid w:val="0"/>
      <w:spacing w:line="440" w:lineRule="exact"/>
      <w:ind w:left="313" w:right="-20" w:hanging="113"/>
      <w:jc w:val="both"/>
      <w:textAlignment w:val="auto"/>
    </w:pPr>
    <w:rPr>
      <w:rFonts w:ascii="全真楷書" w:eastAsia="全真楷書" w:hAnsi="全真楷書" w:cs="全真楷書"/>
      <w:kern w:val="1"/>
      <w:sz w:val="32"/>
      <w:szCs w:val="24"/>
    </w:rPr>
  </w:style>
  <w:style w:type="paragraph" w:customStyle="1" w:styleId="NHI01">
    <w:name w:val="NHI_01_標題"/>
    <w:basedOn w:val="20"/>
    <w:next w:val="a8"/>
    <w:rsid w:val="009E571D"/>
    <w:pPr>
      <w:suppressAutoHyphens/>
      <w:spacing w:line="360" w:lineRule="auto"/>
      <w:ind w:right="100"/>
      <w:jc w:val="left"/>
    </w:pPr>
    <w:rPr>
      <w:rFonts w:eastAsia="標楷體"/>
      <w:color w:val="000000"/>
      <w:kern w:val="1"/>
      <w:sz w:val="20"/>
      <w:lang w:val="x-none"/>
    </w:rPr>
  </w:style>
  <w:style w:type="paragraph" w:customStyle="1" w:styleId="affffff">
    <w:name w:val="評核會壹"/>
    <w:basedOn w:val="a8"/>
    <w:qFormat/>
    <w:rsid w:val="009E571D"/>
    <w:pPr>
      <w:tabs>
        <w:tab w:val="left" w:pos="709"/>
      </w:tabs>
      <w:suppressAutoHyphens/>
      <w:adjustRightInd/>
      <w:spacing w:line="500" w:lineRule="exact"/>
      <w:textAlignment w:val="auto"/>
    </w:pPr>
    <w:rPr>
      <w:rFonts w:eastAsia="新細明體"/>
      <w:b/>
      <w:kern w:val="1"/>
      <w:sz w:val="32"/>
      <w:szCs w:val="24"/>
    </w:rPr>
  </w:style>
  <w:style w:type="paragraph" w:customStyle="1" w:styleId="affffff0">
    <w:name w:val="評核會一"/>
    <w:basedOn w:val="a8"/>
    <w:qFormat/>
    <w:rsid w:val="009E571D"/>
    <w:pPr>
      <w:tabs>
        <w:tab w:val="left" w:pos="709"/>
        <w:tab w:val="left" w:pos="851"/>
      </w:tabs>
      <w:suppressAutoHyphens/>
      <w:adjustRightInd/>
      <w:spacing w:line="500" w:lineRule="exact"/>
      <w:textAlignment w:val="auto"/>
    </w:pPr>
    <w:rPr>
      <w:rFonts w:eastAsia="新細明體"/>
      <w:b/>
      <w:kern w:val="1"/>
      <w:szCs w:val="24"/>
    </w:rPr>
  </w:style>
  <w:style w:type="paragraph" w:customStyle="1" w:styleId="1fd">
    <w:name w:val="評核會所(1)"/>
    <w:basedOn w:val="a8"/>
    <w:qFormat/>
    <w:rsid w:val="009E571D"/>
    <w:pPr>
      <w:suppressAutoHyphens/>
      <w:adjustRightInd/>
      <w:spacing w:line="240" w:lineRule="auto"/>
      <w:textAlignment w:val="auto"/>
    </w:pPr>
    <w:rPr>
      <w:rFonts w:eastAsia="新細明體"/>
      <w:kern w:val="1"/>
      <w:szCs w:val="24"/>
    </w:rPr>
  </w:style>
  <w:style w:type="paragraph" w:customStyle="1" w:styleId="affffff1">
    <w:name w:val="評核會內文"/>
    <w:basedOn w:val="a8"/>
    <w:qFormat/>
    <w:rsid w:val="009E571D"/>
    <w:pPr>
      <w:suppressAutoHyphens/>
      <w:adjustRightInd/>
      <w:spacing w:line="500" w:lineRule="exact"/>
      <w:textAlignment w:val="auto"/>
    </w:pPr>
    <w:rPr>
      <w:rFonts w:eastAsia="新細明體"/>
      <w:kern w:val="1"/>
      <w:szCs w:val="24"/>
    </w:rPr>
  </w:style>
  <w:style w:type="paragraph" w:customStyle="1" w:styleId="affffff2">
    <w:name w:val="評核會一、"/>
    <w:basedOn w:val="a8"/>
    <w:qFormat/>
    <w:rsid w:val="009E571D"/>
    <w:pPr>
      <w:tabs>
        <w:tab w:val="left" w:pos="0"/>
        <w:tab w:val="left" w:pos="709"/>
        <w:tab w:val="left" w:pos="851"/>
      </w:tabs>
      <w:suppressAutoHyphens/>
      <w:adjustRightInd/>
      <w:spacing w:line="500" w:lineRule="exact"/>
      <w:ind w:left="622" w:hanging="480"/>
      <w:textAlignment w:val="auto"/>
    </w:pPr>
    <w:rPr>
      <w:rFonts w:eastAsia="新細明體"/>
      <w:b/>
      <w:kern w:val="1"/>
      <w:sz w:val="32"/>
      <w:szCs w:val="24"/>
    </w:rPr>
  </w:style>
  <w:style w:type="paragraph" w:customStyle="1" w:styleId="affffff3">
    <w:name w:val="執行小標"/>
    <w:basedOn w:val="12"/>
    <w:rsid w:val="009E571D"/>
    <w:pPr>
      <w:suppressAutoHyphens/>
      <w:autoSpaceDE/>
      <w:autoSpaceDN/>
    </w:pPr>
    <w:rPr>
      <w:rFonts w:ascii="標楷體" w:hAnsi="標楷體" w:cs="標楷體"/>
      <w:b/>
      <w:bCs/>
      <w:color w:val="auto"/>
      <w:kern w:val="1"/>
      <w:sz w:val="28"/>
      <w:szCs w:val="28"/>
      <w:u w:val="none"/>
      <w:lang w:eastAsia="zh-TW"/>
    </w:rPr>
  </w:style>
  <w:style w:type="paragraph" w:customStyle="1" w:styleId="2b">
    <w:name w:val="內文2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styleId="affffff4">
    <w:name w:val="No Spacing"/>
    <w:uiPriority w:val="1"/>
    <w:qFormat/>
    <w:rsid w:val="009E571D"/>
    <w:pPr>
      <w:widowControl w:val="0"/>
      <w:suppressAutoHyphens/>
    </w:pPr>
    <w:rPr>
      <w:kern w:val="1"/>
      <w:sz w:val="24"/>
      <w:szCs w:val="22"/>
    </w:rPr>
  </w:style>
  <w:style w:type="paragraph" w:customStyle="1" w:styleId="3a">
    <w:name w:val="內文3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225">
    <w:name w:val="本文 22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21">
    <w:name w:val="本文縮排 32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26">
    <w:name w:val="本文縮排 22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2c">
    <w:name w:val="註解方塊文字2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customStyle="1" w:styleId="2d">
    <w:name w:val="清單段落2"/>
    <w:basedOn w:val="a8"/>
    <w:qFormat/>
    <w:rsid w:val="009E571D"/>
    <w:pPr>
      <w:widowControl/>
      <w:suppressAutoHyphens/>
      <w:adjustRightInd/>
      <w:spacing w:after="200" w:line="240" w:lineRule="auto"/>
      <w:ind w:left="720"/>
      <w:textAlignment w:val="auto"/>
    </w:pPr>
    <w:rPr>
      <w:rFonts w:ascii="Cambria" w:eastAsia="新細明體" w:hAnsi="Cambria" w:cs="Cambria"/>
      <w:kern w:val="1"/>
      <w:szCs w:val="24"/>
    </w:rPr>
  </w:style>
  <w:style w:type="paragraph" w:customStyle="1" w:styleId="45">
    <w:name w:val="內文4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235">
    <w:name w:val="本文 23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31">
    <w:name w:val="本文縮排 33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36">
    <w:name w:val="本文縮排 23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3b">
    <w:name w:val="註解方塊文字3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customStyle="1" w:styleId="3c">
    <w:name w:val="清單段落3"/>
    <w:basedOn w:val="a8"/>
    <w:qFormat/>
    <w:rsid w:val="009E571D"/>
    <w:pPr>
      <w:widowControl/>
      <w:suppressAutoHyphens/>
      <w:adjustRightInd/>
      <w:spacing w:after="200" w:line="240" w:lineRule="auto"/>
      <w:ind w:left="720"/>
      <w:textAlignment w:val="auto"/>
    </w:pPr>
    <w:rPr>
      <w:rFonts w:ascii="Cambria" w:eastAsia="新細明體" w:hAnsi="Cambria" w:cs="Cambria"/>
      <w:kern w:val="1"/>
      <w:szCs w:val="24"/>
    </w:rPr>
  </w:style>
  <w:style w:type="paragraph" w:customStyle="1" w:styleId="a10">
    <w:name w:val="a1."/>
    <w:basedOn w:val="a8"/>
    <w:rsid w:val="009E571D"/>
    <w:pPr>
      <w:tabs>
        <w:tab w:val="left" w:pos="2280"/>
      </w:tabs>
      <w:suppressAutoHyphens/>
      <w:adjustRightInd/>
      <w:ind w:left="340" w:hanging="340"/>
    </w:pPr>
    <w:rPr>
      <w:color w:val="000000"/>
      <w:kern w:val="1"/>
      <w:sz w:val="18"/>
    </w:rPr>
  </w:style>
  <w:style w:type="paragraph" w:customStyle="1" w:styleId="WW-">
    <w:name w:val="WW-內文縮排"/>
    <w:basedOn w:val="a8"/>
    <w:rsid w:val="009E571D"/>
    <w:pPr>
      <w:suppressAutoHyphens/>
      <w:adjustRightInd/>
      <w:ind w:left="480"/>
    </w:pPr>
    <w:rPr>
      <w:kern w:val="1"/>
      <w:sz w:val="16"/>
    </w:rPr>
  </w:style>
  <w:style w:type="paragraph" w:customStyle="1" w:styleId="affffff5">
    <w:name w:val="列席者"/>
    <w:basedOn w:val="a8"/>
    <w:rsid w:val="009E571D"/>
    <w:pPr>
      <w:widowControl/>
      <w:suppressAutoHyphens/>
      <w:adjustRightInd/>
      <w:spacing w:line="360" w:lineRule="exact"/>
      <w:ind w:left="1287" w:hanging="1287"/>
      <w:textAlignment w:val="auto"/>
    </w:pPr>
    <w:rPr>
      <w:kern w:val="1"/>
      <w:sz w:val="32"/>
    </w:rPr>
  </w:style>
  <w:style w:type="paragraph" w:customStyle="1" w:styleId="top1">
    <w:name w:val="top1"/>
    <w:basedOn w:val="a8"/>
    <w:rsid w:val="009E571D"/>
    <w:pPr>
      <w:suppressAutoHyphens/>
      <w:autoSpaceDE w:val="0"/>
      <w:adjustRightInd/>
      <w:spacing w:line="600" w:lineRule="exact"/>
      <w:jc w:val="both"/>
    </w:pPr>
    <w:rPr>
      <w:rFonts w:ascii="全真楷書" w:eastAsia="全真楷書" w:hAnsi="全真楷書"/>
      <w:color w:val="0000FF"/>
      <w:kern w:val="1"/>
      <w:sz w:val="36"/>
    </w:rPr>
  </w:style>
  <w:style w:type="paragraph" w:customStyle="1" w:styleId="WEB0">
    <w:name w:val="紀錄內文(WEB)"/>
    <w:basedOn w:val="a8"/>
    <w:rsid w:val="009E571D"/>
    <w:pPr>
      <w:suppressAutoHyphens/>
      <w:adjustRightInd/>
      <w:spacing w:line="240" w:lineRule="auto"/>
      <w:jc w:val="center"/>
      <w:textAlignment w:val="auto"/>
    </w:pPr>
    <w:rPr>
      <w:kern w:val="1"/>
      <w:sz w:val="28"/>
      <w:szCs w:val="24"/>
    </w:rPr>
  </w:style>
  <w:style w:type="paragraph" w:customStyle="1" w:styleId="2e">
    <w:name w:val="純文字2"/>
    <w:basedOn w:val="a8"/>
    <w:rsid w:val="009E571D"/>
    <w:pPr>
      <w:suppressAutoHyphens/>
      <w:adjustRightInd/>
      <w:spacing w:line="240" w:lineRule="auto"/>
    </w:pPr>
    <w:rPr>
      <w:rFonts w:ascii="細明體" w:eastAsia="細明體" w:hAnsi="細明體" w:cs="Courier New"/>
      <w:kern w:val="1"/>
    </w:rPr>
  </w:style>
  <w:style w:type="paragraph" w:styleId="affffff6">
    <w:name w:val="Revision"/>
    <w:uiPriority w:val="99"/>
    <w:rsid w:val="009E571D"/>
    <w:pPr>
      <w:suppressAutoHyphens/>
    </w:pPr>
    <w:rPr>
      <w:rFonts w:ascii="Times New Roman" w:hAnsi="Times New Roman"/>
      <w:kern w:val="1"/>
      <w:sz w:val="24"/>
      <w:szCs w:val="24"/>
    </w:rPr>
  </w:style>
  <w:style w:type="paragraph" w:customStyle="1" w:styleId="46">
    <w:name w:val="清單段落4"/>
    <w:basedOn w:val="a8"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affffff7">
    <w:name w:val="內文─表格"/>
    <w:basedOn w:val="a8"/>
    <w:rsid w:val="009E571D"/>
    <w:pPr>
      <w:keepNext/>
      <w:keepLines/>
      <w:widowControl/>
      <w:suppressLineNumbers/>
      <w:suppressAutoHyphens/>
      <w:overflowPunct w:val="0"/>
      <w:autoSpaceDE w:val="0"/>
      <w:adjustRightInd/>
      <w:snapToGrid w:val="0"/>
      <w:spacing w:line="300" w:lineRule="exact"/>
      <w:ind w:left="1077"/>
      <w:jc w:val="center"/>
    </w:pPr>
    <w:rPr>
      <w:rFonts w:ascii="Arial" w:hAnsi="Arial" w:cs="Arial"/>
      <w:spacing w:val="-5"/>
      <w:kern w:val="1"/>
      <w:sz w:val="22"/>
    </w:rPr>
  </w:style>
  <w:style w:type="paragraph" w:customStyle="1" w:styleId="55">
    <w:name w:val="內文5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245">
    <w:name w:val="本文 24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41">
    <w:name w:val="本文縮排 34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46">
    <w:name w:val="本文縮排 24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47">
    <w:name w:val="註解方塊文字4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customStyle="1" w:styleId="56">
    <w:name w:val="清單段落5"/>
    <w:basedOn w:val="a8"/>
    <w:qFormat/>
    <w:rsid w:val="009E571D"/>
    <w:pPr>
      <w:widowControl/>
      <w:suppressAutoHyphens/>
      <w:adjustRightInd/>
      <w:spacing w:after="200" w:line="240" w:lineRule="auto"/>
      <w:ind w:left="720"/>
      <w:textAlignment w:val="auto"/>
    </w:pPr>
    <w:rPr>
      <w:rFonts w:ascii="Cambria" w:eastAsia="新細明體" w:hAnsi="Cambria" w:cs="Cambria"/>
      <w:kern w:val="1"/>
      <w:szCs w:val="24"/>
    </w:rPr>
  </w:style>
  <w:style w:type="paragraph" w:customStyle="1" w:styleId="65">
    <w:name w:val="內文6"/>
    <w:rsid w:val="009E571D"/>
    <w:pPr>
      <w:widowControl w:val="0"/>
      <w:suppressAutoHyphens/>
      <w:spacing w:line="360" w:lineRule="atLeast"/>
      <w:textAlignment w:val="baseline"/>
    </w:pPr>
    <w:rPr>
      <w:rFonts w:ascii="細明體" w:eastAsia="細明體" w:hAnsi="細明體"/>
      <w:sz w:val="24"/>
    </w:rPr>
  </w:style>
  <w:style w:type="paragraph" w:customStyle="1" w:styleId="251">
    <w:name w:val="本文 25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252">
    <w:name w:val="本文縮排 25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350">
    <w:name w:val="本文縮排 35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165">
    <w:name w:val="16標楷"/>
    <w:basedOn w:val="a8"/>
    <w:rsid w:val="009E571D"/>
    <w:pPr>
      <w:tabs>
        <w:tab w:val="left" w:pos="1134"/>
      </w:tabs>
      <w:suppressAutoHyphens/>
      <w:adjustRightInd/>
      <w:spacing w:line="560" w:lineRule="exact"/>
      <w:ind w:left="764" w:hanging="480"/>
      <w:textAlignment w:val="auto"/>
    </w:pPr>
    <w:rPr>
      <w:rFonts w:ascii="標楷體" w:hAnsi="標楷體" w:cs="標楷體"/>
      <w:kern w:val="1"/>
      <w:sz w:val="32"/>
      <w:lang w:val="x-none"/>
    </w:rPr>
  </w:style>
  <w:style w:type="paragraph" w:customStyle="1" w:styleId="font25">
    <w:name w:val="font25"/>
    <w:basedOn w:val="a8"/>
    <w:rsid w:val="009E571D"/>
    <w:pPr>
      <w:widowControl/>
      <w:suppressAutoHyphens/>
      <w:adjustRightInd/>
      <w:spacing w:before="280" w:after="280" w:line="240" w:lineRule="auto"/>
      <w:textAlignment w:val="auto"/>
    </w:pPr>
    <w:rPr>
      <w:rFonts w:eastAsia="新細明體"/>
      <w:color w:val="000000"/>
      <w:kern w:val="1"/>
      <w:sz w:val="16"/>
      <w:szCs w:val="16"/>
    </w:rPr>
  </w:style>
  <w:style w:type="paragraph" w:customStyle="1" w:styleId="font26">
    <w:name w:val="font26"/>
    <w:basedOn w:val="a8"/>
    <w:rsid w:val="009E571D"/>
    <w:pPr>
      <w:widowControl/>
      <w:suppressAutoHyphens/>
      <w:adjustRightInd/>
      <w:spacing w:before="280" w:after="280" w:line="240" w:lineRule="auto"/>
      <w:textAlignment w:val="auto"/>
    </w:pPr>
    <w:rPr>
      <w:rFonts w:ascii="標楷體" w:hAnsi="標楷體" w:cs="新細明體"/>
      <w:color w:val="000000"/>
      <w:kern w:val="1"/>
      <w:sz w:val="16"/>
      <w:szCs w:val="16"/>
    </w:rPr>
  </w:style>
  <w:style w:type="paragraph" w:styleId="affffff8">
    <w:name w:val="Salutation"/>
    <w:basedOn w:val="a8"/>
    <w:next w:val="a8"/>
    <w:link w:val="1fe"/>
    <w:rsid w:val="009E571D"/>
    <w:pPr>
      <w:suppressAutoHyphens/>
      <w:adjustRightInd/>
      <w:spacing w:line="240" w:lineRule="auto"/>
      <w:textAlignment w:val="auto"/>
    </w:pPr>
    <w:rPr>
      <w:rFonts w:eastAsia="新細明體"/>
      <w:kern w:val="1"/>
      <w:sz w:val="20"/>
      <w:lang w:val="x-none"/>
    </w:rPr>
  </w:style>
  <w:style w:type="character" w:customStyle="1" w:styleId="1fe">
    <w:name w:val="問候 字元1"/>
    <w:link w:val="affffff8"/>
    <w:rsid w:val="009E571D"/>
    <w:rPr>
      <w:rFonts w:ascii="Times New Roman" w:hAnsi="Times New Roman"/>
      <w:kern w:val="1"/>
      <w:lang w:val="x-none"/>
    </w:rPr>
  </w:style>
  <w:style w:type="paragraph" w:customStyle="1" w:styleId="affffff9">
    <w:name w:val="主旨"/>
    <w:rsid w:val="009E571D"/>
    <w:pPr>
      <w:suppressAutoHyphens/>
      <w:spacing w:line="500" w:lineRule="exact"/>
      <w:ind w:left="969" w:hanging="969"/>
      <w:jc w:val="both"/>
    </w:pPr>
    <w:rPr>
      <w:rFonts w:ascii="Times New Roman" w:eastAsia="標楷體" w:hAnsi="Times New Roman"/>
      <w:sz w:val="32"/>
    </w:rPr>
  </w:style>
  <w:style w:type="paragraph" w:customStyle="1" w:styleId="affffffa">
    <w:name w:val="正本"/>
    <w:rsid w:val="009E571D"/>
    <w:pPr>
      <w:suppressAutoHyphens/>
      <w:spacing w:line="300" w:lineRule="exact"/>
      <w:ind w:left="709" w:hanging="709"/>
      <w:jc w:val="both"/>
    </w:pPr>
    <w:rPr>
      <w:rFonts w:ascii="Times New Roman" w:eastAsia="標楷體" w:hAnsi="Times New Roman"/>
      <w:sz w:val="24"/>
    </w:rPr>
  </w:style>
  <w:style w:type="paragraph" w:customStyle="1" w:styleId="66">
    <w:name w:val="清單段落6"/>
    <w:basedOn w:val="a8"/>
    <w:qFormat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75">
    <w:name w:val="內文7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261">
    <w:name w:val="本文 26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60">
    <w:name w:val="本文縮排 36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62">
    <w:name w:val="本文縮排 26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57">
    <w:name w:val="註解方塊文字5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styleId="affffffb">
    <w:name w:val="Closing"/>
    <w:basedOn w:val="a8"/>
    <w:link w:val="1ff"/>
    <w:rsid w:val="009E571D"/>
    <w:pPr>
      <w:suppressAutoHyphens/>
      <w:adjustRightInd/>
      <w:spacing w:line="240" w:lineRule="auto"/>
      <w:ind w:left="100"/>
      <w:textAlignment w:val="auto"/>
    </w:pPr>
    <w:rPr>
      <w:rFonts w:ascii="標楷體" w:hAnsi="標楷體" w:cs="標楷體"/>
      <w:kern w:val="1"/>
      <w:sz w:val="28"/>
      <w:szCs w:val="28"/>
      <w:lang w:val="x-none"/>
    </w:rPr>
  </w:style>
  <w:style w:type="character" w:customStyle="1" w:styleId="1ff">
    <w:name w:val="結語 字元1"/>
    <w:link w:val="affffffb"/>
    <w:rsid w:val="009E571D"/>
    <w:rPr>
      <w:rFonts w:ascii="標楷體" w:eastAsia="標楷體" w:hAnsi="標楷體" w:cs="標楷體"/>
      <w:kern w:val="1"/>
      <w:sz w:val="28"/>
      <w:szCs w:val="28"/>
      <w:lang w:val="x-none"/>
    </w:rPr>
  </w:style>
  <w:style w:type="paragraph" w:customStyle="1" w:styleId="16">
    <w:name w:val="標16"/>
    <w:basedOn w:val="af4"/>
    <w:rsid w:val="009E571D"/>
    <w:pPr>
      <w:numPr>
        <w:numId w:val="10"/>
      </w:numPr>
      <w:suppressAutoHyphens/>
      <w:spacing w:line="560" w:lineRule="exact"/>
      <w:ind w:left="0" w:firstLine="0"/>
    </w:pPr>
    <w:rPr>
      <w:rFonts w:ascii="標楷體" w:hAnsi="標楷體" w:cs="標楷體"/>
      <w:kern w:val="1"/>
      <w:szCs w:val="32"/>
      <w:lang w:eastAsia="zh-TW"/>
    </w:rPr>
  </w:style>
  <w:style w:type="paragraph" w:customStyle="1" w:styleId="LV1">
    <w:name w:val="LV1"/>
    <w:basedOn w:val="165"/>
    <w:qFormat/>
    <w:rsid w:val="009E571D"/>
    <w:pPr>
      <w:numPr>
        <w:numId w:val="11"/>
      </w:numPr>
    </w:pPr>
    <w:rPr>
      <w:szCs w:val="22"/>
    </w:rPr>
  </w:style>
  <w:style w:type="paragraph" w:customStyle="1" w:styleId="LV2">
    <w:name w:val="LV2"/>
    <w:basedOn w:val="afd"/>
    <w:rsid w:val="009E571D"/>
    <w:pPr>
      <w:keepNext w:val="0"/>
      <w:keepLines w:val="0"/>
      <w:widowControl w:val="0"/>
      <w:numPr>
        <w:numId w:val="9"/>
      </w:numPr>
      <w:tabs>
        <w:tab w:val="left" w:pos="1843"/>
      </w:tabs>
      <w:suppressAutoHyphens/>
      <w:spacing w:before="0" w:line="560" w:lineRule="exact"/>
    </w:pPr>
    <w:rPr>
      <w:rFonts w:ascii="Times New Roman" w:eastAsia="標楷體" w:hAnsi="Times New Roman"/>
      <w:b w:val="0"/>
      <w:bCs w:val="0"/>
      <w:color w:val="auto"/>
      <w:kern w:val="1"/>
      <w:sz w:val="32"/>
      <w:szCs w:val="32"/>
      <w:lang w:eastAsia="zh-TW"/>
    </w:rPr>
  </w:style>
  <w:style w:type="paragraph" w:customStyle="1" w:styleId="LV30">
    <w:name w:val="LV3"/>
    <w:basedOn w:val="LV2"/>
    <w:next w:val="LV2"/>
    <w:qFormat/>
    <w:rsid w:val="009E571D"/>
    <w:pPr>
      <w:ind w:left="1843" w:hanging="834"/>
    </w:pPr>
  </w:style>
  <w:style w:type="paragraph" w:customStyle="1" w:styleId="125">
    <w:name w:val="12標楷"/>
    <w:basedOn w:val="a8"/>
    <w:qFormat/>
    <w:rsid w:val="009E571D"/>
    <w:pPr>
      <w:suppressAutoHyphens/>
      <w:adjustRightInd/>
      <w:spacing w:line="240" w:lineRule="auto"/>
      <w:textAlignment w:val="auto"/>
    </w:pPr>
    <w:rPr>
      <w:rFonts w:ascii="標楷體" w:hAnsi="標楷體" w:cs="標楷體"/>
      <w:kern w:val="1"/>
      <w:sz w:val="20"/>
      <w:lang w:val="x-none"/>
    </w:rPr>
  </w:style>
  <w:style w:type="paragraph" w:customStyle="1" w:styleId="affffffc">
    <w:name w:val="單位"/>
    <w:basedOn w:val="a8"/>
    <w:rsid w:val="009E571D"/>
    <w:pPr>
      <w:suppressAutoHyphens/>
      <w:adjustRightInd/>
      <w:snapToGrid w:val="0"/>
      <w:spacing w:line="240" w:lineRule="auto"/>
      <w:jc w:val="both"/>
      <w:textAlignment w:val="auto"/>
    </w:pPr>
    <w:rPr>
      <w:rFonts w:ascii="華康超明體" w:eastAsia="華康超明體" w:hAnsi="華康超明體"/>
      <w:kern w:val="1"/>
    </w:rPr>
  </w:style>
  <w:style w:type="paragraph" w:customStyle="1" w:styleId="5">
    <w:name w:val="樣式5"/>
    <w:basedOn w:val="aff8"/>
    <w:qFormat/>
    <w:rsid w:val="009E571D"/>
    <w:pPr>
      <w:numPr>
        <w:numId w:val="7"/>
      </w:numPr>
      <w:suppressAutoHyphens/>
      <w:kinsoku w:val="0"/>
      <w:autoSpaceDE w:val="0"/>
      <w:snapToGrid/>
      <w:spacing w:line="560" w:lineRule="exact"/>
    </w:pPr>
    <w:rPr>
      <w:rFonts w:hAnsi="標楷體" w:cs="標楷體"/>
      <w:kern w:val="1"/>
      <w:sz w:val="32"/>
      <w:szCs w:val="20"/>
      <w:lang w:val="zh-TW" w:eastAsia="zh-TW"/>
    </w:rPr>
  </w:style>
  <w:style w:type="paragraph" w:customStyle="1" w:styleId="76">
    <w:name w:val="清單段落7"/>
    <w:basedOn w:val="a8"/>
    <w:qFormat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85">
    <w:name w:val="內文8"/>
    <w:rsid w:val="009E571D"/>
    <w:pPr>
      <w:widowControl w:val="0"/>
      <w:suppressAutoHyphens/>
      <w:spacing w:line="360" w:lineRule="atLeast"/>
    </w:pPr>
    <w:rPr>
      <w:rFonts w:ascii="細明體" w:eastAsia="細明體" w:hAnsi="細明體" w:hint="eastAsia"/>
      <w:sz w:val="24"/>
    </w:rPr>
  </w:style>
  <w:style w:type="paragraph" w:customStyle="1" w:styleId="271">
    <w:name w:val="本文 27"/>
    <w:basedOn w:val="a8"/>
    <w:rsid w:val="009E571D"/>
    <w:pPr>
      <w:suppressAutoHyphens/>
      <w:adjustRightInd/>
      <w:spacing w:line="240" w:lineRule="auto"/>
      <w:ind w:left="1260" w:hanging="360"/>
    </w:pPr>
    <w:rPr>
      <w:rFonts w:ascii="全真楷書" w:eastAsia="全真楷書" w:hAnsi="全真楷書"/>
      <w:kern w:val="1"/>
      <w:sz w:val="28"/>
    </w:rPr>
  </w:style>
  <w:style w:type="paragraph" w:customStyle="1" w:styleId="370">
    <w:name w:val="本文縮排 37"/>
    <w:basedOn w:val="a8"/>
    <w:rsid w:val="009E571D"/>
    <w:pPr>
      <w:suppressAutoHyphens/>
      <w:adjustRightInd/>
      <w:spacing w:line="240" w:lineRule="auto"/>
      <w:ind w:left="332" w:hanging="332"/>
    </w:pPr>
    <w:rPr>
      <w:rFonts w:ascii="全真楷書" w:eastAsia="全真楷書" w:hAnsi="全真楷書"/>
      <w:kern w:val="1"/>
      <w:sz w:val="28"/>
    </w:rPr>
  </w:style>
  <w:style w:type="paragraph" w:customStyle="1" w:styleId="272">
    <w:name w:val="本文縮排 27"/>
    <w:basedOn w:val="a8"/>
    <w:rsid w:val="009E571D"/>
    <w:pPr>
      <w:suppressAutoHyphens/>
      <w:adjustRightInd/>
      <w:spacing w:line="240" w:lineRule="auto"/>
      <w:ind w:left="900"/>
    </w:pPr>
    <w:rPr>
      <w:rFonts w:ascii="全真楷書" w:eastAsia="全真楷書" w:hAnsi="全真楷書"/>
      <w:kern w:val="1"/>
      <w:sz w:val="28"/>
    </w:rPr>
  </w:style>
  <w:style w:type="paragraph" w:customStyle="1" w:styleId="67">
    <w:name w:val="註解方塊文字6"/>
    <w:basedOn w:val="a8"/>
    <w:rsid w:val="009E571D"/>
    <w:pPr>
      <w:suppressAutoHyphens/>
      <w:adjustRightInd/>
      <w:spacing w:line="240" w:lineRule="auto"/>
      <w:textAlignment w:val="auto"/>
    </w:pPr>
    <w:rPr>
      <w:rFonts w:ascii="Arial" w:eastAsia="新細明體" w:hAnsi="Arial" w:cs="Arial"/>
      <w:kern w:val="1"/>
      <w:sz w:val="18"/>
      <w:szCs w:val="18"/>
    </w:rPr>
  </w:style>
  <w:style w:type="paragraph" w:customStyle="1" w:styleId="affffffd">
    <w:name w:val="杯"/>
    <w:basedOn w:val="a8"/>
    <w:qFormat/>
    <w:rsid w:val="009E571D"/>
    <w:pPr>
      <w:suppressAutoHyphens/>
      <w:adjustRightInd/>
      <w:spacing w:line="240" w:lineRule="auto"/>
      <w:jc w:val="center"/>
      <w:textAlignment w:val="auto"/>
    </w:pPr>
    <w:rPr>
      <w:rFonts w:ascii="標楷體" w:hAnsi="標楷體" w:cs="標楷體"/>
      <w:kern w:val="1"/>
      <w:sz w:val="20"/>
      <w:szCs w:val="24"/>
      <w:lang w:val="x-none"/>
    </w:rPr>
  </w:style>
  <w:style w:type="paragraph" w:customStyle="1" w:styleId="a">
    <w:name w:val="說明（甲）"/>
    <w:basedOn w:val="a8"/>
    <w:rsid w:val="009E571D"/>
    <w:pPr>
      <w:numPr>
        <w:numId w:val="6"/>
      </w:numPr>
      <w:suppressAutoHyphens/>
      <w:kinsoku w:val="0"/>
      <w:autoSpaceDE w:val="0"/>
      <w:adjustRightInd/>
      <w:spacing w:line="560" w:lineRule="exact"/>
      <w:textAlignment w:val="auto"/>
    </w:pPr>
    <w:rPr>
      <w:kern w:val="1"/>
      <w:sz w:val="36"/>
    </w:rPr>
  </w:style>
  <w:style w:type="paragraph" w:customStyle="1" w:styleId="ParaAttribute1">
    <w:name w:val="ParaAttribute1"/>
    <w:rsid w:val="009E571D"/>
    <w:pPr>
      <w:widowControl w:val="0"/>
      <w:suppressAutoHyphens/>
      <w:spacing w:before="180" w:line="480" w:lineRule="exact"/>
      <w:jc w:val="center"/>
    </w:pPr>
    <w:rPr>
      <w:rFonts w:ascii="Times New Roman" w:hAnsi="Times New Roman"/>
    </w:rPr>
  </w:style>
  <w:style w:type="paragraph" w:customStyle="1" w:styleId="86">
    <w:name w:val="清單段落8"/>
    <w:basedOn w:val="a8"/>
    <w:qFormat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11">
    <w:name w:val="11"/>
    <w:basedOn w:val="a8"/>
    <w:rsid w:val="009E571D"/>
    <w:pPr>
      <w:numPr>
        <w:numId w:val="12"/>
      </w:numPr>
      <w:suppressAutoHyphens/>
      <w:adjustRightInd/>
      <w:spacing w:line="460" w:lineRule="exact"/>
    </w:pPr>
    <w:rPr>
      <w:kern w:val="1"/>
      <w:sz w:val="28"/>
    </w:rPr>
  </w:style>
  <w:style w:type="paragraph" w:customStyle="1" w:styleId="affffffe">
    <w:name w:val="開會事由"/>
    <w:basedOn w:val="a8"/>
    <w:rsid w:val="009E571D"/>
    <w:pPr>
      <w:widowControl/>
      <w:suppressAutoHyphens/>
      <w:adjustRightInd/>
      <w:spacing w:line="560" w:lineRule="exact"/>
      <w:ind w:left="1803" w:hanging="1803"/>
      <w:textAlignment w:val="auto"/>
    </w:pPr>
    <w:rPr>
      <w:kern w:val="1"/>
      <w:sz w:val="36"/>
    </w:rPr>
  </w:style>
  <w:style w:type="paragraph" w:customStyle="1" w:styleId="afffffff">
    <w:name w:val="出席者"/>
    <w:basedOn w:val="a8"/>
    <w:rsid w:val="009E571D"/>
    <w:pPr>
      <w:widowControl/>
      <w:suppressAutoHyphens/>
      <w:adjustRightInd/>
      <w:spacing w:line="360" w:lineRule="exact"/>
      <w:ind w:left="1287" w:hanging="1287"/>
      <w:textAlignment w:val="auto"/>
    </w:pPr>
    <w:rPr>
      <w:kern w:val="1"/>
      <w:sz w:val="32"/>
    </w:rPr>
  </w:style>
  <w:style w:type="paragraph" w:customStyle="1" w:styleId="95">
    <w:name w:val="清單段落9"/>
    <w:basedOn w:val="a8"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afffffff0">
    <w:name w:val="過程面"/>
    <w:basedOn w:val="a8"/>
    <w:rsid w:val="009E571D"/>
    <w:pPr>
      <w:suppressAutoHyphens/>
      <w:adjustRightInd/>
      <w:spacing w:line="320" w:lineRule="exact"/>
      <w:ind w:left="794" w:hanging="794"/>
      <w:textAlignment w:val="auto"/>
    </w:pPr>
    <w:rPr>
      <w:rFonts w:ascii="標楷體" w:hAnsi="標楷體"/>
      <w:kern w:val="1"/>
    </w:rPr>
  </w:style>
  <w:style w:type="paragraph" w:customStyle="1" w:styleId="afffffff1">
    <w:name w:val="內文結構面"/>
    <w:basedOn w:val="a8"/>
    <w:rsid w:val="009E571D"/>
    <w:pPr>
      <w:suppressAutoHyphens/>
      <w:adjustRightInd/>
      <w:spacing w:line="320" w:lineRule="exact"/>
      <w:textAlignment w:val="auto"/>
    </w:pPr>
    <w:rPr>
      <w:rFonts w:ascii="標楷體" w:hAnsi="標楷體"/>
      <w:kern w:val="1"/>
    </w:rPr>
  </w:style>
  <w:style w:type="paragraph" w:customStyle="1" w:styleId="afffffff2">
    <w:name w:val="結構面"/>
    <w:basedOn w:val="afffffff1"/>
    <w:rsid w:val="009E571D"/>
    <w:pPr>
      <w:ind w:left="794" w:hanging="794"/>
    </w:pPr>
  </w:style>
  <w:style w:type="paragraph" w:customStyle="1" w:styleId="afffffff3">
    <w:name w:val="結果面"/>
    <w:basedOn w:val="a8"/>
    <w:rsid w:val="009E571D"/>
    <w:pPr>
      <w:tabs>
        <w:tab w:val="left" w:pos="7560"/>
      </w:tabs>
      <w:suppressAutoHyphens/>
      <w:adjustRightInd/>
      <w:spacing w:line="240" w:lineRule="auto"/>
      <w:jc w:val="center"/>
      <w:textAlignment w:val="auto"/>
    </w:pPr>
    <w:rPr>
      <w:rFonts w:ascii="標楷體" w:hAnsi="標楷體"/>
      <w:b/>
      <w:kern w:val="1"/>
    </w:rPr>
  </w:style>
  <w:style w:type="paragraph" w:customStyle="1" w:styleId="afffffff4">
    <w:name w:val="表格標題"/>
    <w:basedOn w:val="afffff4"/>
    <w:rsid w:val="009E571D"/>
    <w:pPr>
      <w:jc w:val="center"/>
    </w:pPr>
    <w:rPr>
      <w:b/>
      <w:bCs/>
    </w:rPr>
  </w:style>
  <w:style w:type="paragraph" w:customStyle="1" w:styleId="afffffff5">
    <w:name w:val="框架內容"/>
    <w:basedOn w:val="a8"/>
    <w:rsid w:val="009E571D"/>
    <w:pPr>
      <w:suppressAutoHyphens/>
      <w:adjustRightInd/>
      <w:spacing w:line="240" w:lineRule="auto"/>
      <w:textAlignment w:val="auto"/>
    </w:pPr>
    <w:rPr>
      <w:rFonts w:ascii="Calibri" w:eastAsia="新細明體" w:hAnsi="Calibri"/>
      <w:kern w:val="1"/>
      <w:szCs w:val="22"/>
    </w:rPr>
  </w:style>
  <w:style w:type="numbering" w:customStyle="1" w:styleId="2">
    <w:name w:val="樣式2"/>
    <w:rsid w:val="009E571D"/>
    <w:pPr>
      <w:numPr>
        <w:numId w:val="13"/>
      </w:numPr>
    </w:pPr>
  </w:style>
  <w:style w:type="paragraph" w:customStyle="1" w:styleId="96">
    <w:name w:val="內文9"/>
    <w:basedOn w:val="a8"/>
    <w:rsid w:val="009E571D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numbering" w:customStyle="1" w:styleId="2f">
    <w:name w:val="無清單2"/>
    <w:next w:val="ab"/>
    <w:uiPriority w:val="99"/>
    <w:semiHidden/>
    <w:unhideWhenUsed/>
    <w:rsid w:val="009E571D"/>
  </w:style>
  <w:style w:type="paragraph" w:styleId="afffffff6">
    <w:name w:val="Normal Indent"/>
    <w:basedOn w:val="a8"/>
    <w:rsid w:val="009E571D"/>
    <w:pPr>
      <w:ind w:left="480"/>
    </w:pPr>
    <w:rPr>
      <w:sz w:val="16"/>
    </w:rPr>
  </w:style>
  <w:style w:type="numbering" w:customStyle="1" w:styleId="3d">
    <w:name w:val="無清單3"/>
    <w:next w:val="ab"/>
    <w:uiPriority w:val="99"/>
    <w:semiHidden/>
    <w:unhideWhenUsed/>
    <w:rsid w:val="009E571D"/>
  </w:style>
  <w:style w:type="numbering" w:customStyle="1" w:styleId="48">
    <w:name w:val="無清單4"/>
    <w:next w:val="ab"/>
    <w:uiPriority w:val="99"/>
    <w:semiHidden/>
    <w:unhideWhenUsed/>
    <w:rsid w:val="009E571D"/>
  </w:style>
  <w:style w:type="numbering" w:customStyle="1" w:styleId="58">
    <w:name w:val="無清單5"/>
    <w:next w:val="ab"/>
    <w:uiPriority w:val="99"/>
    <w:semiHidden/>
    <w:unhideWhenUsed/>
    <w:rsid w:val="009E571D"/>
  </w:style>
  <w:style w:type="table" w:customStyle="1" w:styleId="1ff0">
    <w:name w:val="表格格線1"/>
    <w:basedOn w:val="aa"/>
    <w:next w:val="affa"/>
    <w:uiPriority w:val="59"/>
    <w:rsid w:val="009E571D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8">
    <w:name w:val="無清單6"/>
    <w:next w:val="ab"/>
    <w:uiPriority w:val="99"/>
    <w:semiHidden/>
    <w:unhideWhenUsed/>
    <w:rsid w:val="009E571D"/>
  </w:style>
  <w:style w:type="numbering" w:customStyle="1" w:styleId="119">
    <w:name w:val="無清單11"/>
    <w:next w:val="ab"/>
    <w:uiPriority w:val="99"/>
    <w:semiHidden/>
    <w:unhideWhenUsed/>
    <w:rsid w:val="009E571D"/>
  </w:style>
  <w:style w:type="character" w:customStyle="1" w:styleId="2f0">
    <w:name w:val="本文 字元2"/>
    <w:rsid w:val="009E571D"/>
    <w:rPr>
      <w:rFonts w:ascii="標楷體" w:eastAsia="標楷體" w:hAnsi="標楷體"/>
      <w:color w:val="000000"/>
      <w:kern w:val="1"/>
      <w:szCs w:val="26"/>
      <w:lang w:val="x-none"/>
    </w:rPr>
  </w:style>
  <w:style w:type="character" w:customStyle="1" w:styleId="14">
    <w:name w:val="頁首 字元1"/>
    <w:link w:val="af0"/>
    <w:rsid w:val="009E571D"/>
    <w:rPr>
      <w:rFonts w:ascii="Times New Roman" w:eastAsia="標楷體" w:hAnsi="Times New Roman"/>
    </w:rPr>
  </w:style>
  <w:style w:type="character" w:customStyle="1" w:styleId="15">
    <w:name w:val="頁尾 字元1"/>
    <w:link w:val="af2"/>
    <w:rsid w:val="009E571D"/>
    <w:rPr>
      <w:rFonts w:ascii="Times New Roman" w:eastAsia="標楷體" w:hAnsi="Times New Roman"/>
    </w:rPr>
  </w:style>
  <w:style w:type="character" w:customStyle="1" w:styleId="2f1">
    <w:name w:val="註解主旨 字元2"/>
    <w:rsid w:val="009E571D"/>
    <w:rPr>
      <w:rFonts w:ascii="Calibri" w:eastAsia="標楷體" w:hAnsi="Calibri"/>
      <w:b/>
      <w:bCs/>
      <w:kern w:val="1"/>
      <w:sz w:val="24"/>
      <w:szCs w:val="22"/>
      <w:lang w:val="x-none"/>
    </w:rPr>
  </w:style>
  <w:style w:type="character" w:customStyle="1" w:styleId="2f2">
    <w:name w:val="註解方塊文字 字元2"/>
    <w:uiPriority w:val="99"/>
    <w:rsid w:val="009E571D"/>
    <w:rPr>
      <w:rFonts w:ascii="Cambria" w:hAnsi="Cambria" w:cs="Cambria"/>
      <w:kern w:val="1"/>
      <w:sz w:val="18"/>
      <w:szCs w:val="18"/>
      <w:lang w:val="x-none"/>
    </w:rPr>
  </w:style>
  <w:style w:type="character" w:customStyle="1" w:styleId="17">
    <w:name w:val="純文字 字元1"/>
    <w:link w:val="af7"/>
    <w:rsid w:val="009E571D"/>
    <w:rPr>
      <w:rFonts w:ascii="細明體" w:eastAsia="細明體" w:hAnsi="Courier New"/>
      <w:kern w:val="2"/>
      <w:sz w:val="24"/>
    </w:rPr>
  </w:style>
  <w:style w:type="character" w:customStyle="1" w:styleId="313">
    <w:name w:val="本文縮排 3 字元1"/>
    <w:rsid w:val="009E571D"/>
    <w:rPr>
      <w:rFonts w:ascii="Calibri" w:hAnsi="Calibri"/>
      <w:kern w:val="1"/>
      <w:sz w:val="16"/>
      <w:szCs w:val="16"/>
      <w:lang w:val="x-none"/>
    </w:rPr>
  </w:style>
  <w:style w:type="character" w:customStyle="1" w:styleId="1ff1">
    <w:name w:val="本文縮排 字元1"/>
    <w:rsid w:val="009E571D"/>
    <w:rPr>
      <w:rFonts w:ascii="Calibri" w:hAnsi="Calibri"/>
      <w:kern w:val="1"/>
      <w:lang w:val="x-none"/>
    </w:rPr>
  </w:style>
  <w:style w:type="character" w:customStyle="1" w:styleId="HTML1">
    <w:name w:val="HTML 預設格式 字元1"/>
    <w:rsid w:val="009E571D"/>
    <w:rPr>
      <w:rFonts w:ascii="細明體" w:eastAsia="細明體" w:hAnsi="細明體" w:cs="細明體"/>
      <w:kern w:val="1"/>
      <w:szCs w:val="24"/>
      <w:lang w:val="x-none"/>
    </w:rPr>
  </w:style>
  <w:style w:type="character" w:customStyle="1" w:styleId="2f3">
    <w:name w:val="文件引導模式 字元2"/>
    <w:rsid w:val="009E571D"/>
    <w:rPr>
      <w:rFonts w:ascii="Arial" w:hAnsi="Arial" w:cs="Arial"/>
      <w:kern w:val="1"/>
      <w:shd w:val="clear" w:color="auto" w:fill="000080"/>
      <w:lang w:val="x-none"/>
    </w:rPr>
  </w:style>
  <w:style w:type="character" w:customStyle="1" w:styleId="218">
    <w:name w:val="本文縮排 2 字元1"/>
    <w:rsid w:val="009E571D"/>
    <w:rPr>
      <w:rFonts w:eastAsia="標楷體"/>
      <w:kern w:val="1"/>
      <w:sz w:val="32"/>
      <w:lang w:val="x-none"/>
    </w:rPr>
  </w:style>
  <w:style w:type="character" w:customStyle="1" w:styleId="z-10">
    <w:name w:val="z-表單的頂端 字元1"/>
    <w:rsid w:val="009E571D"/>
    <w:rPr>
      <w:rFonts w:ascii="Arial" w:eastAsia="Arial Unicode MS" w:hAnsi="Arial" w:cs="Arial"/>
      <w:vanish/>
      <w:kern w:val="1"/>
      <w:sz w:val="16"/>
      <w:szCs w:val="16"/>
      <w:lang w:val="x-none"/>
    </w:rPr>
  </w:style>
  <w:style w:type="character" w:customStyle="1" w:styleId="z-11">
    <w:name w:val="z-表單的底部 字元1"/>
    <w:rsid w:val="009E571D"/>
    <w:rPr>
      <w:rFonts w:ascii="Arial" w:eastAsia="Arial Unicode MS" w:hAnsi="Arial" w:cs="Arial"/>
      <w:vanish/>
      <w:kern w:val="1"/>
      <w:sz w:val="16"/>
      <w:szCs w:val="16"/>
      <w:lang w:val="x-none"/>
    </w:rPr>
  </w:style>
  <w:style w:type="character" w:customStyle="1" w:styleId="219">
    <w:name w:val="本文 2 字元1"/>
    <w:rsid w:val="009E571D"/>
    <w:rPr>
      <w:rFonts w:ascii="標楷體" w:eastAsia="標楷體" w:hAnsi="標楷體" w:cs="標楷體"/>
      <w:kern w:val="1"/>
      <w:szCs w:val="24"/>
      <w:lang w:val="x-none"/>
    </w:rPr>
  </w:style>
  <w:style w:type="character" w:customStyle="1" w:styleId="314">
    <w:name w:val="本文 3 字元1"/>
    <w:rsid w:val="009E571D"/>
    <w:rPr>
      <w:rFonts w:ascii="標楷體" w:eastAsia="標楷體" w:hAnsi="標楷體"/>
      <w:kern w:val="1"/>
      <w:sz w:val="28"/>
      <w:szCs w:val="24"/>
      <w:lang w:val="x-none"/>
    </w:rPr>
  </w:style>
  <w:style w:type="paragraph" w:customStyle="1" w:styleId="105">
    <w:name w:val="清單段落10"/>
    <w:basedOn w:val="a8"/>
    <w:qFormat/>
    <w:rsid w:val="009E571D"/>
    <w:pPr>
      <w:suppressAutoHyphens/>
      <w:adjustRightInd/>
      <w:spacing w:line="240" w:lineRule="auto"/>
      <w:ind w:left="480"/>
      <w:textAlignment w:val="auto"/>
    </w:pPr>
    <w:rPr>
      <w:rFonts w:ascii="Calibri" w:eastAsia="新細明體" w:hAnsi="Calibri"/>
      <w:kern w:val="1"/>
      <w:szCs w:val="22"/>
    </w:rPr>
  </w:style>
  <w:style w:type="paragraph" w:customStyle="1" w:styleId="106">
    <w:name w:val="內文10"/>
    <w:basedOn w:val="a8"/>
    <w:rsid w:val="009E571D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styleId="49">
    <w:name w:val="toc 4"/>
    <w:basedOn w:val="a8"/>
    <w:next w:val="a8"/>
    <w:autoRedefine/>
    <w:uiPriority w:val="39"/>
    <w:unhideWhenUsed/>
    <w:rsid w:val="002D7D0C"/>
    <w:pPr>
      <w:ind w:leftChars="600" w:left="1440"/>
    </w:pPr>
  </w:style>
  <w:style w:type="paragraph" w:customStyle="1" w:styleId="normal">
    <w:name w:val="normal"/>
    <w:basedOn w:val="a8"/>
    <w:rsid w:val="002D7D0C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table" w:customStyle="1" w:styleId="11a">
    <w:name w:val="表格格線11"/>
    <w:basedOn w:val="aa"/>
    <w:next w:val="affa"/>
    <w:uiPriority w:val="59"/>
    <w:rsid w:val="002D7D0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">
    <w:name w:val="無清單111"/>
    <w:next w:val="ab"/>
    <w:uiPriority w:val="99"/>
    <w:semiHidden/>
    <w:unhideWhenUsed/>
    <w:rsid w:val="002D7D0C"/>
  </w:style>
  <w:style w:type="table" w:customStyle="1" w:styleId="2f4">
    <w:name w:val="表格格線2"/>
    <w:basedOn w:val="aa"/>
    <w:next w:val="affa"/>
    <w:uiPriority w:val="59"/>
    <w:rsid w:val="002D7D0C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f2">
    <w:name w:val="淺色格線1"/>
    <w:basedOn w:val="aa"/>
    <w:uiPriority w:val="62"/>
    <w:rsid w:val="002D7D0C"/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">
    <w:name w:val="Light Grid Accent 2"/>
    <w:basedOn w:val="aa"/>
    <w:uiPriority w:val="62"/>
    <w:rsid w:val="002D7D0C"/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4">
    <w:name w:val="Light Grid Accent 4"/>
    <w:basedOn w:val="aa"/>
    <w:uiPriority w:val="62"/>
    <w:rsid w:val="002D7D0C"/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paragraph" w:customStyle="1" w:styleId="ListParagraph">
    <w:name w:val="List Paragraph"/>
    <w:basedOn w:val="a8"/>
    <w:qFormat/>
    <w:rsid w:val="002D7D0C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styleId="afffffff7">
    <w:name w:val="Subtitle"/>
    <w:basedOn w:val="a8"/>
    <w:next w:val="a8"/>
    <w:link w:val="afffffff8"/>
    <w:uiPriority w:val="11"/>
    <w:qFormat/>
    <w:rsid w:val="002D7D0C"/>
    <w:pPr>
      <w:adjustRightInd/>
      <w:spacing w:after="60" w:line="240" w:lineRule="auto"/>
      <w:jc w:val="center"/>
      <w:textAlignment w:val="auto"/>
      <w:outlineLvl w:val="1"/>
    </w:pPr>
    <w:rPr>
      <w:rFonts w:ascii="Cambria" w:eastAsia="新細明體" w:hAnsi="Cambria"/>
      <w:i/>
      <w:iCs/>
      <w:kern w:val="2"/>
      <w:szCs w:val="24"/>
      <w:lang w:val="x-none" w:eastAsia="x-none"/>
    </w:rPr>
  </w:style>
  <w:style w:type="character" w:customStyle="1" w:styleId="afffffff8">
    <w:name w:val="副標題 字元"/>
    <w:link w:val="afffffff7"/>
    <w:uiPriority w:val="11"/>
    <w:rsid w:val="002D7D0C"/>
    <w:rPr>
      <w:rFonts w:ascii="Cambria" w:hAnsi="Cambria"/>
      <w:i/>
      <w:iCs/>
      <w:kern w:val="2"/>
      <w:sz w:val="24"/>
      <w:szCs w:val="24"/>
      <w:lang w:val="x-none" w:eastAsia="x-none"/>
    </w:rPr>
  </w:style>
  <w:style w:type="numbering" w:customStyle="1" w:styleId="LFO2">
    <w:name w:val="LFO2"/>
    <w:basedOn w:val="ab"/>
    <w:rsid w:val="002D7D0C"/>
    <w:pPr>
      <w:numPr>
        <w:numId w:val="18"/>
      </w:numPr>
    </w:pPr>
  </w:style>
  <w:style w:type="character" w:customStyle="1" w:styleId="st1">
    <w:name w:val="st1"/>
    <w:rsid w:val="002D7D0C"/>
  </w:style>
  <w:style w:type="paragraph" w:customStyle="1" w:styleId="afffffff9">
    <w:name w:val="目錄一"/>
    <w:basedOn w:val="a8"/>
    <w:qFormat/>
    <w:rsid w:val="002D7D0C"/>
    <w:pPr>
      <w:adjustRightInd/>
      <w:spacing w:line="240" w:lineRule="auto"/>
      <w:textAlignment w:val="auto"/>
    </w:pPr>
    <w:rPr>
      <w:rFonts w:ascii="Calibri" w:hAnsi="Calibri"/>
      <w:kern w:val="2"/>
      <w:sz w:val="32"/>
      <w:szCs w:val="22"/>
    </w:rPr>
  </w:style>
  <w:style w:type="paragraph" w:customStyle="1" w:styleId="afffffffa">
    <w:name w:val="目錄二"/>
    <w:basedOn w:val="20"/>
    <w:qFormat/>
    <w:rsid w:val="002D7D0C"/>
    <w:pPr>
      <w:spacing w:line="560" w:lineRule="exact"/>
      <w:ind w:left="80" w:hangingChars="80" w:hanging="80"/>
      <w:jc w:val="left"/>
    </w:pPr>
    <w:rPr>
      <w:rFonts w:ascii="Cambria" w:eastAsia="標楷體" w:hAnsi="Cambria"/>
      <w:b w:val="0"/>
      <w:bCs/>
      <w:kern w:val="0"/>
      <w:sz w:val="28"/>
      <w:szCs w:val="48"/>
    </w:rPr>
  </w:style>
  <w:style w:type="numbering" w:customStyle="1" w:styleId="77">
    <w:name w:val="無清單7"/>
    <w:next w:val="ab"/>
    <w:uiPriority w:val="99"/>
    <w:semiHidden/>
    <w:unhideWhenUsed/>
    <w:rsid w:val="002D7D0C"/>
  </w:style>
  <w:style w:type="numbering" w:customStyle="1" w:styleId="126">
    <w:name w:val="無清單12"/>
    <w:next w:val="ab"/>
    <w:uiPriority w:val="99"/>
    <w:semiHidden/>
    <w:unhideWhenUsed/>
    <w:rsid w:val="002D7D0C"/>
  </w:style>
  <w:style w:type="table" w:customStyle="1" w:styleId="3e">
    <w:name w:val="表格格線3"/>
    <w:basedOn w:val="aa"/>
    <w:next w:val="affa"/>
    <w:uiPriority w:val="59"/>
    <w:rsid w:val="002D7D0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">
    <w:name w:val="樣式21"/>
    <w:rsid w:val="002D7D0C"/>
    <w:pPr>
      <w:numPr>
        <w:numId w:val="14"/>
      </w:numPr>
    </w:pPr>
  </w:style>
  <w:style w:type="numbering" w:customStyle="1" w:styleId="110">
    <w:name w:val="樣式11"/>
    <w:uiPriority w:val="99"/>
    <w:rsid w:val="002D7D0C"/>
    <w:pPr>
      <w:numPr>
        <w:numId w:val="15"/>
      </w:numPr>
    </w:pPr>
  </w:style>
  <w:style w:type="numbering" w:customStyle="1" w:styleId="21a">
    <w:name w:val="無清單21"/>
    <w:next w:val="ab"/>
    <w:uiPriority w:val="99"/>
    <w:semiHidden/>
    <w:unhideWhenUsed/>
    <w:rsid w:val="002D7D0C"/>
  </w:style>
  <w:style w:type="numbering" w:customStyle="1" w:styleId="315">
    <w:name w:val="無清單31"/>
    <w:next w:val="ab"/>
    <w:uiPriority w:val="99"/>
    <w:semiHidden/>
    <w:unhideWhenUsed/>
    <w:rsid w:val="002D7D0C"/>
  </w:style>
  <w:style w:type="numbering" w:customStyle="1" w:styleId="411">
    <w:name w:val="無清單41"/>
    <w:next w:val="ab"/>
    <w:uiPriority w:val="99"/>
    <w:semiHidden/>
    <w:unhideWhenUsed/>
    <w:rsid w:val="002D7D0C"/>
  </w:style>
  <w:style w:type="numbering" w:customStyle="1" w:styleId="511">
    <w:name w:val="無清單51"/>
    <w:next w:val="ab"/>
    <w:uiPriority w:val="99"/>
    <w:semiHidden/>
    <w:unhideWhenUsed/>
    <w:rsid w:val="002D7D0C"/>
  </w:style>
  <w:style w:type="table" w:customStyle="1" w:styleId="127">
    <w:name w:val="表格格線12"/>
    <w:basedOn w:val="aa"/>
    <w:next w:val="affa"/>
    <w:uiPriority w:val="59"/>
    <w:rsid w:val="002D7D0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611">
    <w:name w:val="無清單61"/>
    <w:next w:val="ab"/>
    <w:uiPriority w:val="99"/>
    <w:semiHidden/>
    <w:unhideWhenUsed/>
    <w:rsid w:val="002D7D0C"/>
  </w:style>
  <w:style w:type="numbering" w:customStyle="1" w:styleId="1121">
    <w:name w:val="無清單112"/>
    <w:next w:val="ab"/>
    <w:uiPriority w:val="99"/>
    <w:semiHidden/>
    <w:unhideWhenUsed/>
    <w:rsid w:val="002D7D0C"/>
  </w:style>
  <w:style w:type="numbering" w:customStyle="1" w:styleId="10">
    <w:name w:val="專諮1"/>
    <w:uiPriority w:val="99"/>
    <w:rsid w:val="002D7D0C"/>
    <w:pPr>
      <w:numPr>
        <w:numId w:val="16"/>
      </w:numPr>
    </w:pPr>
  </w:style>
  <w:style w:type="numbering" w:customStyle="1" w:styleId="LFO21">
    <w:name w:val="LFO21"/>
    <w:basedOn w:val="ab"/>
    <w:rsid w:val="002D7D0C"/>
    <w:pPr>
      <w:numPr>
        <w:numId w:val="17"/>
      </w:numPr>
    </w:pPr>
  </w:style>
  <w:style w:type="paragraph" w:styleId="a3">
    <w:name w:val="List Bullet"/>
    <w:basedOn w:val="a8"/>
    <w:rsid w:val="002D7D0C"/>
    <w:pPr>
      <w:numPr>
        <w:numId w:val="19"/>
      </w:numPr>
      <w:suppressAutoHyphens/>
      <w:autoSpaceDN w:val="0"/>
      <w:adjustRightInd/>
      <w:spacing w:line="240" w:lineRule="auto"/>
    </w:pPr>
    <w:rPr>
      <w:rFonts w:eastAsia="新細明體"/>
      <w:kern w:val="3"/>
      <w:szCs w:val="24"/>
    </w:rPr>
  </w:style>
  <w:style w:type="numbering" w:customStyle="1" w:styleId="LFO23">
    <w:name w:val="LFO23"/>
    <w:basedOn w:val="ab"/>
    <w:rsid w:val="002D7D0C"/>
    <w:pPr>
      <w:numPr>
        <w:numId w:val="19"/>
      </w:numPr>
    </w:pPr>
  </w:style>
  <w:style w:type="numbering" w:customStyle="1" w:styleId="WWOutlineListStyle1">
    <w:name w:val="WW_OutlineListStyle_1"/>
    <w:basedOn w:val="ab"/>
    <w:rsid w:val="00175931"/>
    <w:pPr>
      <w:numPr>
        <w:numId w:val="20"/>
      </w:numPr>
    </w:pPr>
  </w:style>
  <w:style w:type="paragraph" w:customStyle="1" w:styleId="11b">
    <w:name w:val="內文11"/>
    <w:basedOn w:val="a8"/>
    <w:rsid w:val="00175931"/>
    <w:pPr>
      <w:widowControl/>
      <w:suppressAutoHyphens/>
      <w:autoSpaceDN w:val="0"/>
      <w:adjustRightInd/>
      <w:spacing w:before="100" w:after="100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11c">
    <w:name w:val="清單段落11"/>
    <w:basedOn w:val="a8"/>
    <w:qFormat/>
    <w:rsid w:val="00175931"/>
    <w:pPr>
      <w:suppressAutoHyphens/>
      <w:autoSpaceDN w:val="0"/>
      <w:adjustRightInd/>
      <w:spacing w:line="240" w:lineRule="auto"/>
      <w:ind w:left="480"/>
      <w:textAlignment w:val="auto"/>
    </w:pPr>
    <w:rPr>
      <w:rFonts w:ascii="Calibri" w:eastAsia="新細明體" w:hAnsi="Calibri"/>
      <w:kern w:val="3"/>
      <w:szCs w:val="22"/>
    </w:rPr>
  </w:style>
  <w:style w:type="numbering" w:customStyle="1" w:styleId="WWOutlineListStyle">
    <w:name w:val="WW_OutlineListStyle"/>
    <w:basedOn w:val="ab"/>
    <w:rsid w:val="00175931"/>
    <w:pPr>
      <w:numPr>
        <w:numId w:val="21"/>
      </w:numPr>
    </w:pPr>
  </w:style>
  <w:style w:type="numbering" w:customStyle="1" w:styleId="LFO1">
    <w:name w:val="LFO1"/>
    <w:basedOn w:val="ab"/>
    <w:rsid w:val="00175931"/>
    <w:pPr>
      <w:numPr>
        <w:numId w:val="22"/>
      </w:numPr>
    </w:pPr>
  </w:style>
  <w:style w:type="numbering" w:customStyle="1" w:styleId="LFO210">
    <w:name w:val="LFO2_1"/>
    <w:basedOn w:val="ab"/>
    <w:rsid w:val="00175931"/>
    <w:pPr>
      <w:numPr>
        <w:numId w:val="23"/>
      </w:numPr>
    </w:pPr>
  </w:style>
  <w:style w:type="numbering" w:customStyle="1" w:styleId="LFO4">
    <w:name w:val="LFO4"/>
    <w:basedOn w:val="ab"/>
    <w:rsid w:val="00175931"/>
    <w:pPr>
      <w:numPr>
        <w:numId w:val="24"/>
      </w:numPr>
    </w:pPr>
  </w:style>
  <w:style w:type="numbering" w:customStyle="1" w:styleId="LFO8">
    <w:name w:val="LFO8"/>
    <w:basedOn w:val="ab"/>
    <w:rsid w:val="00175931"/>
    <w:pPr>
      <w:numPr>
        <w:numId w:val="25"/>
      </w:numPr>
    </w:pPr>
  </w:style>
  <w:style w:type="numbering" w:customStyle="1" w:styleId="LFO9">
    <w:name w:val="LFO9"/>
    <w:basedOn w:val="ab"/>
    <w:rsid w:val="00175931"/>
    <w:pPr>
      <w:numPr>
        <w:numId w:val="26"/>
      </w:numPr>
    </w:pPr>
  </w:style>
  <w:style w:type="numbering" w:customStyle="1" w:styleId="LFO10">
    <w:name w:val="LFO10"/>
    <w:basedOn w:val="ab"/>
    <w:rsid w:val="00175931"/>
    <w:pPr>
      <w:numPr>
        <w:numId w:val="27"/>
      </w:numPr>
    </w:pPr>
  </w:style>
  <w:style w:type="numbering" w:customStyle="1" w:styleId="LFO11">
    <w:name w:val="LFO11"/>
    <w:basedOn w:val="ab"/>
    <w:rsid w:val="00175931"/>
    <w:pPr>
      <w:numPr>
        <w:numId w:val="28"/>
      </w:numPr>
    </w:pPr>
  </w:style>
  <w:style w:type="numbering" w:customStyle="1" w:styleId="LFO12">
    <w:name w:val="LFO12"/>
    <w:basedOn w:val="ab"/>
    <w:rsid w:val="00175931"/>
    <w:pPr>
      <w:numPr>
        <w:numId w:val="29"/>
      </w:numPr>
    </w:pPr>
  </w:style>
  <w:style w:type="paragraph" w:customStyle="1" w:styleId="case1">
    <w:name w:val="case1"/>
    <w:basedOn w:val="a8"/>
    <w:rsid w:val="00C0509B"/>
    <w:pPr>
      <w:autoSpaceDE w:val="0"/>
      <w:autoSpaceDN w:val="0"/>
      <w:spacing w:line="600" w:lineRule="exact"/>
      <w:ind w:left="1191" w:hanging="907"/>
      <w:jc w:val="both"/>
    </w:pPr>
    <w:rPr>
      <w:rFonts w:ascii="全真楷書" w:eastAsia="全真楷書"/>
      <w:color w:val="0000FF"/>
      <w:sz w:val="32"/>
    </w:rPr>
  </w:style>
  <w:style w:type="paragraph" w:customStyle="1" w:styleId="Standard">
    <w:name w:val="Standard"/>
    <w:rsid w:val="00C0509B"/>
    <w:pPr>
      <w:autoSpaceDN w:val="0"/>
      <w:textAlignment w:val="baseline"/>
    </w:pPr>
  </w:style>
  <w:style w:type="paragraph" w:customStyle="1" w:styleId="281">
    <w:name w:val="本文縮排 28"/>
    <w:basedOn w:val="a8"/>
    <w:rsid w:val="00C0509B"/>
    <w:pPr>
      <w:spacing w:line="240" w:lineRule="auto"/>
      <w:ind w:left="900"/>
    </w:pPr>
    <w:rPr>
      <w:rFonts w:ascii="全真楷書" w:eastAsia="全真楷書"/>
      <w:kern w:val="2"/>
      <w:sz w:val="28"/>
    </w:rPr>
  </w:style>
  <w:style w:type="paragraph" w:customStyle="1" w:styleId="380">
    <w:name w:val="本文縮排 38"/>
    <w:basedOn w:val="a8"/>
    <w:rsid w:val="00C0509B"/>
    <w:pPr>
      <w:spacing w:line="240" w:lineRule="auto"/>
      <w:ind w:left="332" w:hanging="332"/>
    </w:pPr>
    <w:rPr>
      <w:rFonts w:ascii="全真楷書" w:eastAsia="全真楷書"/>
      <w:kern w:val="2"/>
      <w:sz w:val="28"/>
    </w:rPr>
  </w:style>
  <w:style w:type="character" w:customStyle="1" w:styleId="apple-converted-space">
    <w:name w:val="apple-converted-space"/>
    <w:rsid w:val="00C0509B"/>
  </w:style>
  <w:style w:type="numbering" w:customStyle="1" w:styleId="87">
    <w:name w:val="無清單8"/>
    <w:next w:val="ab"/>
    <w:uiPriority w:val="99"/>
    <w:semiHidden/>
    <w:unhideWhenUsed/>
    <w:rsid w:val="00C0509B"/>
  </w:style>
  <w:style w:type="paragraph" w:customStyle="1" w:styleId="128">
    <w:name w:val="內文12"/>
    <w:basedOn w:val="a8"/>
    <w:rsid w:val="00C0509B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table" w:customStyle="1" w:styleId="21b">
    <w:name w:val="表格格線21"/>
    <w:basedOn w:val="aa"/>
    <w:next w:val="affa"/>
    <w:uiPriority w:val="59"/>
    <w:rsid w:val="00C0509B"/>
    <w:rPr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d">
    <w:name w:val="淺色格線11"/>
    <w:basedOn w:val="aa"/>
    <w:uiPriority w:val="62"/>
    <w:rsid w:val="00C0509B"/>
    <w:rPr>
      <w:rFonts w:ascii="Times New Roman" w:hAnsi="Times New Roman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21">
    <w:name w:val="淺色格線 - 輔色 21"/>
    <w:basedOn w:val="aa"/>
    <w:next w:val="-2"/>
    <w:uiPriority w:val="62"/>
    <w:rsid w:val="00C0509B"/>
    <w:rPr>
      <w:rFonts w:ascii="Times New Roman" w:hAnsi="Times New Roman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41">
    <w:name w:val="淺色格線 - 輔色 41"/>
    <w:basedOn w:val="aa"/>
    <w:next w:val="-4"/>
    <w:uiPriority w:val="62"/>
    <w:rsid w:val="00C0509B"/>
    <w:rPr>
      <w:rFonts w:ascii="Times New Roman" w:hAnsi="Times New Roman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DengXian" w:eastAsia="新細明體" w:hAnsi="DengXi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DengXian" w:eastAsia="新細明體" w:hAnsi="DengXian" w:cs="Times New Roman"/>
        <w:b/>
        <w:bCs/>
      </w:rPr>
    </w:tblStylePr>
    <w:tblStylePr w:type="lastCol">
      <w:rPr>
        <w:rFonts w:ascii="DengXian" w:eastAsia="新細明體" w:hAnsi="DengXi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paragraph" w:customStyle="1" w:styleId="129">
    <w:name w:val="清單段落12"/>
    <w:basedOn w:val="a8"/>
    <w:qFormat/>
    <w:rsid w:val="00C0509B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customStyle="1" w:styleId="291">
    <w:name w:val="本文縮排 29"/>
    <w:basedOn w:val="a8"/>
    <w:rsid w:val="00C0509B"/>
    <w:pPr>
      <w:spacing w:line="240" w:lineRule="auto"/>
      <w:ind w:left="900"/>
    </w:pPr>
    <w:rPr>
      <w:rFonts w:ascii="全真楷書" w:eastAsia="全真楷書"/>
      <w:kern w:val="2"/>
      <w:sz w:val="28"/>
    </w:rPr>
  </w:style>
  <w:style w:type="paragraph" w:customStyle="1" w:styleId="390">
    <w:name w:val="本文縮排 39"/>
    <w:basedOn w:val="a8"/>
    <w:rsid w:val="00C0509B"/>
    <w:pPr>
      <w:spacing w:line="240" w:lineRule="auto"/>
      <w:ind w:left="332" w:hanging="332"/>
    </w:pPr>
    <w:rPr>
      <w:rFonts w:ascii="全真楷書" w:eastAsia="全真楷書"/>
      <w:kern w:val="2"/>
      <w:sz w:val="28"/>
    </w:rPr>
  </w:style>
  <w:style w:type="paragraph" w:customStyle="1" w:styleId="Textbody">
    <w:name w:val="Text body"/>
    <w:rsid w:val="00242FBB"/>
    <w:pPr>
      <w:widowControl w:val="0"/>
      <w:suppressAutoHyphens/>
      <w:autoSpaceDN w:val="0"/>
      <w:textAlignment w:val="baseline"/>
    </w:pPr>
    <w:rPr>
      <w:kern w:val="3"/>
      <w:sz w:val="24"/>
      <w:szCs w:val="22"/>
    </w:rPr>
  </w:style>
  <w:style w:type="paragraph" w:customStyle="1" w:styleId="TableContents">
    <w:name w:val="Table Contents"/>
    <w:basedOn w:val="aff7"/>
    <w:rsid w:val="00242FBB"/>
    <w:pPr>
      <w:suppressLineNumbers/>
      <w:suppressAutoHyphens/>
      <w:autoSpaceDN w:val="0"/>
      <w:spacing w:after="120"/>
      <w:textAlignment w:val="baseline"/>
    </w:pPr>
    <w:rPr>
      <w:rFonts w:ascii="Times New Roman" w:eastAsia="新細明體"/>
      <w:color w:val="auto"/>
      <w:kern w:val="3"/>
      <w:sz w:val="24"/>
      <w:szCs w:val="20"/>
      <w:lang w:val="en-US" w:eastAsia="zh-TW"/>
    </w:rPr>
  </w:style>
  <w:style w:type="character" w:customStyle="1" w:styleId="11e">
    <w:name w:val="標題 1 字元1"/>
    <w:aliases w:val="題號1 字元1"/>
    <w:rsid w:val="00B33C28"/>
    <w:rPr>
      <w:rFonts w:ascii="Cambria" w:eastAsia="新細明體" w:hAnsi="Cambria" w:cs="Times New Roman"/>
      <w:b/>
      <w:bCs/>
      <w:kern w:val="52"/>
      <w:sz w:val="52"/>
      <w:szCs w:val="52"/>
    </w:rPr>
  </w:style>
  <w:style w:type="character" w:customStyle="1" w:styleId="21c">
    <w:name w:val="標題 2 字元1"/>
    <w:aliases w:val="標題110/111 字元1,節 字元1,節1 字元1,標題110/111 + 內文 字元1"/>
    <w:semiHidden/>
    <w:rsid w:val="00B33C28"/>
    <w:rPr>
      <w:rFonts w:ascii="Cambria" w:eastAsia="新細明體" w:hAnsi="Cambria" w:cs="Times New Roman"/>
      <w:b/>
      <w:bCs/>
      <w:sz w:val="48"/>
      <w:szCs w:val="48"/>
    </w:rPr>
  </w:style>
  <w:style w:type="character" w:customStyle="1" w:styleId="412">
    <w:name w:val="標題 4 字元1"/>
    <w:aliases w:val="表格 字元1"/>
    <w:uiPriority w:val="9"/>
    <w:semiHidden/>
    <w:rsid w:val="00B33C28"/>
    <w:rPr>
      <w:rFonts w:ascii="Cambria" w:eastAsia="新細明體" w:hAnsi="Cambria" w:cs="Times New Roman"/>
      <w:sz w:val="36"/>
      <w:szCs w:val="36"/>
    </w:rPr>
  </w:style>
  <w:style w:type="character" w:styleId="HTML2">
    <w:name w:val="HTML Typewriter"/>
    <w:unhideWhenUsed/>
    <w:rsid w:val="00B33C28"/>
    <w:rPr>
      <w:rFonts w:ascii="Arial Unicode MS" w:eastAsia="Arial Unicode MS" w:hAnsi="Arial Unicode MS" w:cs="Arial Unicode MS" w:hint="eastAsia"/>
      <w:sz w:val="24"/>
      <w:szCs w:val="24"/>
    </w:rPr>
  </w:style>
  <w:style w:type="character" w:customStyle="1" w:styleId="711">
    <w:name w:val="標題 7 字元1"/>
    <w:aliases w:val="(1) 字元1"/>
    <w:semiHidden/>
    <w:rsid w:val="00B33C28"/>
    <w:rPr>
      <w:rFonts w:ascii="Cambria" w:eastAsia="新細明體" w:hAnsi="Cambria" w:cs="Times New Roman"/>
      <w:b/>
      <w:bCs/>
      <w:sz w:val="36"/>
      <w:szCs w:val="36"/>
    </w:rPr>
  </w:style>
  <w:style w:type="paragraph" w:styleId="afffffffb">
    <w:name w:val="footnote text"/>
    <w:basedOn w:val="a8"/>
    <w:link w:val="afffffffc"/>
    <w:unhideWhenUsed/>
    <w:rsid w:val="00B33C28"/>
    <w:pPr>
      <w:adjustRightInd/>
      <w:snapToGrid w:val="0"/>
      <w:spacing w:line="240" w:lineRule="auto"/>
      <w:textAlignment w:val="auto"/>
    </w:pPr>
    <w:rPr>
      <w:rFonts w:eastAsia="新細明體"/>
      <w:kern w:val="2"/>
      <w:sz w:val="20"/>
    </w:rPr>
  </w:style>
  <w:style w:type="character" w:customStyle="1" w:styleId="afffffffc">
    <w:name w:val="註腳文字 字元"/>
    <w:link w:val="afffffffb"/>
    <w:rsid w:val="00B33C28"/>
    <w:rPr>
      <w:rFonts w:ascii="Times New Roman" w:hAnsi="Times New Roman"/>
      <w:kern w:val="2"/>
    </w:rPr>
  </w:style>
  <w:style w:type="paragraph" w:styleId="afffffffd">
    <w:name w:val="endnote text"/>
    <w:basedOn w:val="a8"/>
    <w:link w:val="afffffffe"/>
    <w:unhideWhenUsed/>
    <w:rsid w:val="00B33C28"/>
    <w:pPr>
      <w:adjustRightInd/>
      <w:snapToGrid w:val="0"/>
      <w:spacing w:line="240" w:lineRule="auto"/>
      <w:textAlignment w:val="auto"/>
    </w:pPr>
    <w:rPr>
      <w:rFonts w:eastAsia="新細明體"/>
      <w:kern w:val="2"/>
      <w:szCs w:val="24"/>
    </w:rPr>
  </w:style>
  <w:style w:type="character" w:customStyle="1" w:styleId="afffffffe">
    <w:name w:val="章節附註文字 字元"/>
    <w:link w:val="afffffffd"/>
    <w:rsid w:val="00B33C28"/>
    <w:rPr>
      <w:rFonts w:ascii="Times New Roman" w:hAnsi="Times New Roman"/>
      <w:kern w:val="2"/>
      <w:sz w:val="24"/>
      <w:szCs w:val="24"/>
    </w:rPr>
  </w:style>
  <w:style w:type="paragraph" w:customStyle="1" w:styleId="affffffff">
    <w:name w:val="條"/>
    <w:basedOn w:val="a8"/>
    <w:rsid w:val="00B33C28"/>
    <w:pPr>
      <w:adjustRightInd/>
      <w:snapToGrid w:val="0"/>
      <w:spacing w:line="460" w:lineRule="exact"/>
      <w:ind w:left="500" w:hangingChars="500" w:hanging="500"/>
      <w:jc w:val="both"/>
      <w:textAlignment w:val="auto"/>
    </w:pPr>
    <w:rPr>
      <w:rFonts w:ascii="標楷體"/>
      <w:kern w:val="2"/>
      <w:sz w:val="28"/>
    </w:rPr>
  </w:style>
  <w:style w:type="character" w:styleId="affffffff0">
    <w:name w:val="footnote reference"/>
    <w:unhideWhenUsed/>
    <w:rsid w:val="00B33C28"/>
    <w:rPr>
      <w:vertAlign w:val="superscript"/>
    </w:rPr>
  </w:style>
  <w:style w:type="character" w:styleId="affffffff1">
    <w:name w:val="endnote reference"/>
    <w:unhideWhenUsed/>
    <w:rsid w:val="00B33C28"/>
    <w:rPr>
      <w:vertAlign w:val="superscript"/>
    </w:rPr>
  </w:style>
  <w:style w:type="character" w:customStyle="1" w:styleId="bbspaper">
    <w:name w:val="bbs_paper"/>
    <w:rsid w:val="00B33C28"/>
  </w:style>
  <w:style w:type="character" w:customStyle="1" w:styleId="78">
    <w:name w:val="字元 字元7"/>
    <w:rsid w:val="00B33C28"/>
    <w:rPr>
      <w:rFonts w:ascii="Times New Roman" w:eastAsia="新細明體" w:hAnsi="Times New Roman" w:cs="Times New Roman" w:hint="default"/>
      <w:sz w:val="20"/>
      <w:szCs w:val="20"/>
    </w:rPr>
  </w:style>
  <w:style w:type="character" w:customStyle="1" w:styleId="88">
    <w:name w:val="字元 字元8"/>
    <w:rsid w:val="00B33C28"/>
    <w:rPr>
      <w:kern w:val="2"/>
    </w:rPr>
  </w:style>
  <w:style w:type="character" w:customStyle="1" w:styleId="69">
    <w:name w:val="字元 字元6"/>
    <w:rsid w:val="00B33C28"/>
    <w:rPr>
      <w:rFonts w:ascii="標楷體" w:eastAsia="標楷體" w:hAnsi="標楷體" w:hint="eastAsia"/>
      <w:kern w:val="2"/>
      <w:sz w:val="28"/>
      <w:szCs w:val="24"/>
    </w:rPr>
  </w:style>
  <w:style w:type="character" w:customStyle="1" w:styleId="style21">
    <w:name w:val="style21"/>
    <w:rsid w:val="00B33C28"/>
    <w:rPr>
      <w:rFonts w:ascii="標楷體" w:eastAsia="標楷體" w:hAnsi="標楷體" w:hint="eastAsia"/>
      <w:sz w:val="27"/>
      <w:szCs w:val="27"/>
    </w:rPr>
  </w:style>
  <w:style w:type="character" w:customStyle="1" w:styleId="setbasnamecolor1">
    <w:name w:val="setbasnamecolor1"/>
    <w:rsid w:val="00B33C28"/>
    <w:rPr>
      <w:b/>
      <w:bCs/>
      <w:color w:val="0000FF"/>
    </w:rPr>
  </w:style>
  <w:style w:type="paragraph" w:customStyle="1" w:styleId="135">
    <w:name w:val="內文13"/>
    <w:basedOn w:val="a8"/>
    <w:rsid w:val="005319DE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136">
    <w:name w:val="清單段落13"/>
    <w:basedOn w:val="a8"/>
    <w:qFormat/>
    <w:rsid w:val="005319DE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  <w:style w:type="paragraph" w:customStyle="1" w:styleId="145">
    <w:name w:val="內文14"/>
    <w:basedOn w:val="a8"/>
    <w:rsid w:val="005319DE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paragraph" w:customStyle="1" w:styleId="146">
    <w:name w:val="清單段落14"/>
    <w:basedOn w:val="a8"/>
    <w:qFormat/>
    <w:rsid w:val="005319DE"/>
    <w:pPr>
      <w:adjustRightInd/>
      <w:spacing w:line="240" w:lineRule="auto"/>
      <w:ind w:leftChars="200" w:left="480"/>
      <w:textAlignment w:val="auto"/>
    </w:pPr>
    <w:rPr>
      <w:rFonts w:ascii="Calibri" w:eastAsia="新細明體" w:hAnsi="Calibri"/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5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9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8A974-0BD9-4314-9BA9-8424407EE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139</Words>
  <Characters>794</Characters>
  <Application>Microsoft Office Word</Application>
  <DocSecurity>0</DocSecurity>
  <Lines>6</Lines>
  <Paragraphs>1</Paragraphs>
  <ScaleCrop>false</ScaleCrop>
  <Company>NHI</Company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第三部 牙醫</dc:title>
  <dc:subject/>
  <dc:creator>NHI</dc:creator>
  <cp:keywords/>
  <cp:lastModifiedBy>業國 莊</cp:lastModifiedBy>
  <cp:revision>2</cp:revision>
  <cp:lastPrinted>2019-02-20T08:46:00Z</cp:lastPrinted>
  <dcterms:created xsi:type="dcterms:W3CDTF">2026-03-25T04:54:00Z</dcterms:created>
  <dcterms:modified xsi:type="dcterms:W3CDTF">2026-03-25T04:54:00Z</dcterms:modified>
</cp:coreProperties>
</file>